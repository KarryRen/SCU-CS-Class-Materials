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6486" w14:textId="42B4D8E8" w:rsidR="003B1C70" w:rsidRPr="003B1C70" w:rsidRDefault="003B1C70" w:rsidP="003B1C70">
      <w:pPr>
        <w:ind w:left="440" w:hanging="440"/>
        <w:jc w:val="center"/>
        <w:rPr>
          <w:b/>
          <w:bCs/>
          <w:sz w:val="36"/>
          <w:szCs w:val="44"/>
        </w:rPr>
      </w:pPr>
      <w:bookmarkStart w:id="0" w:name="_Hlk231214797"/>
      <w:r w:rsidRPr="003B1C70">
        <w:rPr>
          <w:rFonts w:hint="eastAsia"/>
          <w:b/>
          <w:bCs/>
          <w:sz w:val="36"/>
          <w:szCs w:val="44"/>
        </w:rPr>
        <w:t>随堂测试二</w:t>
      </w:r>
    </w:p>
    <w:p w14:paraId="587CB9DB" w14:textId="63CB5482" w:rsidR="0004647A" w:rsidRPr="003D1114" w:rsidRDefault="00DA4E31" w:rsidP="003D1114">
      <w:pPr>
        <w:numPr>
          <w:ilvl w:val="0"/>
          <w:numId w:val="1"/>
        </w:numPr>
        <w:ind w:left="440" w:hanging="440"/>
        <w:rPr>
          <w:b/>
          <w:bCs/>
          <w:sz w:val="28"/>
          <w:szCs w:val="36"/>
        </w:rPr>
      </w:pPr>
      <w:r w:rsidRPr="004900E4">
        <w:rPr>
          <w:b/>
          <w:bCs/>
          <w:sz w:val="28"/>
          <w:szCs w:val="36"/>
        </w:rPr>
        <w:t>选择题</w:t>
      </w:r>
    </w:p>
    <w:p w14:paraId="42DEEBE1" w14:textId="25C7A473" w:rsidR="009140EC" w:rsidRDefault="009140EC" w:rsidP="009140EC">
      <w:pPr>
        <w:pStyle w:val="af4"/>
        <w:numPr>
          <w:ilvl w:val="0"/>
          <w:numId w:val="15"/>
        </w:numPr>
        <w:tabs>
          <w:tab w:val="left" w:pos="0"/>
          <w:tab w:val="left" w:pos="312"/>
        </w:tabs>
        <w:spacing w:line="360" w:lineRule="atLeast"/>
      </w:pPr>
      <w:r>
        <w:rPr>
          <w:rFonts w:ascii="宋体" w:hAnsi="宋体" w:cs="宋体" w:hint="eastAsia"/>
          <w:kern w:val="0"/>
          <w:sz w:val="24"/>
        </w:rPr>
        <w:t xml:space="preserve">为提高计算机的可靠性，可以采用（  </w:t>
      </w:r>
      <w:r>
        <w:rPr>
          <w:rFonts w:ascii="宋体" w:hAnsi="宋体" w:cs="宋体" w:hint="eastAsia"/>
          <w:color w:val="C9211E"/>
          <w:kern w:val="0"/>
          <w:sz w:val="24"/>
        </w:rPr>
        <w:t xml:space="preserve"> </w:t>
      </w:r>
      <w:r>
        <w:rPr>
          <w:rFonts w:ascii="宋体" w:hAnsi="宋体" w:cs="宋体" w:hint="eastAsia"/>
          <w:kern w:val="0"/>
          <w:sz w:val="24"/>
        </w:rPr>
        <w:t xml:space="preserve">  ）的方法。</w:t>
      </w:r>
    </w:p>
    <w:p w14:paraId="7D0BE58F" w14:textId="77777777" w:rsidR="009140EC" w:rsidRDefault="009140EC" w:rsidP="009140EC">
      <w:pPr>
        <w:pStyle w:val="af4"/>
        <w:spacing w:line="360" w:lineRule="atLeast"/>
        <w:ind w:left="1" w:firstLine="0"/>
      </w:pPr>
      <w:r>
        <w:rPr>
          <w:rFonts w:ascii="宋体" w:hAnsi="宋体" w:cs="宋体" w:hint="eastAsia"/>
          <w:sz w:val="24"/>
        </w:rPr>
        <w:t xml:space="preserve">   </w:t>
      </w:r>
      <w:r>
        <w:rPr>
          <w:rFonts w:ascii="宋体" w:hAnsi="宋体" w:cs="宋体"/>
          <w:sz w:val="24"/>
        </w:rPr>
        <w:t>A. 并行</w:t>
      </w:r>
      <w:r>
        <w:rPr>
          <w:rFonts w:ascii="宋体" w:hAnsi="宋体" w:cs="宋体"/>
          <w:sz w:val="24"/>
        </w:rPr>
        <w:tab/>
      </w:r>
      <w:r>
        <w:rPr>
          <w:rFonts w:ascii="宋体" w:hAnsi="宋体" w:cs="宋体" w:hint="eastAsia"/>
          <w:sz w:val="24"/>
        </w:rPr>
        <w:tab/>
      </w:r>
      <w:r>
        <w:rPr>
          <w:rFonts w:ascii="宋体" w:hAnsi="宋体" w:cs="宋体"/>
          <w:sz w:val="24"/>
        </w:rPr>
        <w:t xml:space="preserve"> </w:t>
      </w:r>
      <w:r>
        <w:rPr>
          <w:rFonts w:ascii="宋体" w:hAnsi="宋体" w:cs="宋体" w:hint="eastAsia"/>
          <w:sz w:val="24"/>
        </w:rPr>
        <w:t xml:space="preserve">  </w:t>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sz w:val="24"/>
        </w:rPr>
        <w:t>B. 流水线</w:t>
      </w:r>
    </w:p>
    <w:p w14:paraId="4C72A273" w14:textId="77777777" w:rsidR="009140EC" w:rsidRDefault="009140EC" w:rsidP="009140EC">
      <w:pPr>
        <w:pStyle w:val="af4"/>
        <w:spacing w:line="360" w:lineRule="atLeast"/>
        <w:ind w:left="-4" w:firstLine="5"/>
      </w:pPr>
      <w:r>
        <w:rPr>
          <w:rFonts w:ascii="宋体" w:hAnsi="宋体" w:cs="宋体" w:hint="eastAsia"/>
          <w:sz w:val="24"/>
        </w:rPr>
        <w:t xml:space="preserve">   </w:t>
      </w:r>
      <w:r>
        <w:rPr>
          <w:rFonts w:ascii="宋体" w:hAnsi="宋体" w:cs="宋体"/>
          <w:sz w:val="24"/>
        </w:rPr>
        <w:t>C. 预测</w:t>
      </w:r>
      <w:r>
        <w:rPr>
          <w:rFonts w:ascii="宋体" w:hAnsi="宋体" w:cs="宋体"/>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sz w:val="24"/>
        </w:rPr>
        <w:t xml:space="preserve">D. </w:t>
      </w:r>
      <w:r>
        <w:rPr>
          <w:rFonts w:ascii="宋体" w:hAnsi="宋体" w:cs="宋体" w:hint="eastAsia"/>
          <w:sz w:val="24"/>
        </w:rPr>
        <w:t>冗余</w:t>
      </w:r>
    </w:p>
    <w:p w14:paraId="64CEE739" w14:textId="77777777" w:rsidR="009140EC" w:rsidRDefault="009140EC" w:rsidP="009140EC">
      <w:pPr>
        <w:spacing w:before="156" w:line="360" w:lineRule="atLeast"/>
      </w:pPr>
      <w:r>
        <w:rPr>
          <w:rFonts w:ascii="宋体" w:hAnsi="宋体" w:cs="宋体" w:hint="eastAsia"/>
          <w:sz w:val="24"/>
        </w:rPr>
        <w:t>2. 以下描述</w:t>
      </w:r>
      <w:r>
        <w:rPr>
          <w:rFonts w:ascii="宋体" w:hAnsi="宋体" w:cs="宋体" w:hint="eastAsia"/>
          <w:b/>
          <w:bCs/>
          <w:sz w:val="24"/>
        </w:rPr>
        <w:t>不正确</w:t>
      </w:r>
      <w:r>
        <w:rPr>
          <w:rFonts w:ascii="宋体" w:hAnsi="宋体" w:cs="宋体" w:hint="eastAsia"/>
          <w:sz w:val="24"/>
        </w:rPr>
        <w:t>的是（    ）</w:t>
      </w:r>
    </w:p>
    <w:p w14:paraId="7089608D" w14:textId="77777777" w:rsidR="009140EC" w:rsidRDefault="009140EC" w:rsidP="009140EC">
      <w:pPr>
        <w:spacing w:line="360" w:lineRule="atLeast"/>
        <w:ind w:left="1"/>
      </w:pPr>
      <w:r>
        <w:rPr>
          <w:rFonts w:ascii="宋体" w:hAnsi="宋体" w:cs="宋体" w:hint="eastAsia"/>
          <w:sz w:val="24"/>
        </w:rPr>
        <w:t xml:space="preserve">   A. 增加计算机CPU的数量可以提高吞吐量，但无法降低响应时间</w:t>
      </w:r>
    </w:p>
    <w:p w14:paraId="614A022C" w14:textId="77777777" w:rsidR="009140EC" w:rsidRDefault="009140EC" w:rsidP="009140EC">
      <w:pPr>
        <w:spacing w:line="360" w:lineRule="atLeast"/>
        <w:ind w:left="1"/>
      </w:pPr>
      <w:r>
        <w:rPr>
          <w:rFonts w:ascii="宋体" w:hAnsi="宋体" w:cs="宋体" w:hint="eastAsia"/>
          <w:sz w:val="24"/>
        </w:rPr>
        <w:t xml:space="preserve">   B. 增加CPU的时钟频率，既可以提高吞吐量，也可以降低响应时间</w:t>
      </w:r>
    </w:p>
    <w:p w14:paraId="6F42430C" w14:textId="77777777" w:rsidR="009140EC" w:rsidRDefault="009140EC" w:rsidP="009140EC">
      <w:pPr>
        <w:spacing w:line="360" w:lineRule="atLeast"/>
        <w:ind w:left="1"/>
      </w:pPr>
      <w:r>
        <w:rPr>
          <w:rFonts w:ascii="宋体" w:hAnsi="宋体" w:cs="宋体" w:hint="eastAsia"/>
          <w:sz w:val="24"/>
        </w:rPr>
        <w:t xml:space="preserve">   C. 单位时间执行的指令数量越多，计算机的性能越高</w:t>
      </w:r>
    </w:p>
    <w:p w14:paraId="5C13273B" w14:textId="77777777" w:rsidR="009140EC" w:rsidRDefault="009140EC" w:rsidP="009140EC">
      <w:pPr>
        <w:spacing w:line="360" w:lineRule="atLeast"/>
        <w:ind w:left="1"/>
      </w:pPr>
      <w:r>
        <w:rPr>
          <w:rFonts w:ascii="宋体" w:hAnsi="宋体" w:cs="宋体" w:hint="eastAsia"/>
          <w:sz w:val="24"/>
        </w:rPr>
        <w:t xml:space="preserve">   D. 时间是衡量计算机性能时的可靠指标</w:t>
      </w:r>
    </w:p>
    <w:p w14:paraId="65D4F6A5" w14:textId="77777777" w:rsidR="009140EC" w:rsidRDefault="009140EC" w:rsidP="009140EC">
      <w:pPr>
        <w:spacing w:before="156" w:line="360" w:lineRule="atLeast"/>
      </w:pPr>
      <w:r>
        <w:rPr>
          <w:rFonts w:ascii="宋体" w:hAnsi="宋体" w:cs="宋体" w:hint="eastAsia"/>
          <w:sz w:val="24"/>
        </w:rPr>
        <w:t>3. 以下描述</w:t>
      </w:r>
      <w:r>
        <w:rPr>
          <w:rFonts w:ascii="宋体" w:hAnsi="宋体" w:cs="宋体" w:hint="eastAsia"/>
          <w:b/>
          <w:bCs/>
          <w:sz w:val="24"/>
        </w:rPr>
        <w:t>不正确</w:t>
      </w:r>
      <w:r>
        <w:rPr>
          <w:rFonts w:ascii="宋体" w:hAnsi="宋体" w:cs="宋体" w:hint="eastAsia"/>
          <w:sz w:val="24"/>
        </w:rPr>
        <w:t>的是（    ）。</w:t>
      </w:r>
    </w:p>
    <w:p w14:paraId="36070D94" w14:textId="77777777" w:rsidR="009140EC" w:rsidRDefault="009140EC" w:rsidP="009140EC">
      <w:pPr>
        <w:spacing w:line="360" w:lineRule="atLeast"/>
        <w:ind w:left="1"/>
      </w:pPr>
      <w:r>
        <w:rPr>
          <w:rFonts w:ascii="宋体" w:hAnsi="宋体" w:cs="宋体" w:hint="eastAsia"/>
          <w:sz w:val="24"/>
        </w:rPr>
        <w:t xml:space="preserve">   A. SRAM是非易失性存储器</w:t>
      </w:r>
    </w:p>
    <w:p w14:paraId="47A0C759" w14:textId="77777777" w:rsidR="009140EC" w:rsidRDefault="009140EC" w:rsidP="009140EC">
      <w:pPr>
        <w:spacing w:line="360" w:lineRule="atLeast"/>
        <w:ind w:left="1"/>
      </w:pPr>
      <w:r>
        <w:rPr>
          <w:rFonts w:ascii="宋体" w:hAnsi="宋体" w:cs="宋体" w:hint="eastAsia"/>
          <w:sz w:val="24"/>
        </w:rPr>
        <w:t xml:space="preserve">   B. DRAM是易失性存储器</w:t>
      </w:r>
    </w:p>
    <w:p w14:paraId="7E0C8056" w14:textId="77777777" w:rsidR="009140EC" w:rsidRDefault="009140EC" w:rsidP="009140EC">
      <w:pPr>
        <w:spacing w:line="360" w:lineRule="atLeast"/>
        <w:ind w:left="1"/>
      </w:pPr>
      <w:r>
        <w:rPr>
          <w:rFonts w:ascii="宋体" w:hAnsi="宋体" w:cs="宋体" w:hint="eastAsia"/>
          <w:sz w:val="24"/>
        </w:rPr>
        <w:t xml:space="preserve">   C. SRAM比DRAM速度更快</w:t>
      </w:r>
    </w:p>
    <w:p w14:paraId="40A46FBC" w14:textId="77777777" w:rsidR="009140EC" w:rsidRDefault="009140EC" w:rsidP="009140EC">
      <w:pPr>
        <w:spacing w:line="360" w:lineRule="atLeast"/>
        <w:ind w:left="1"/>
      </w:pPr>
      <w:r>
        <w:rPr>
          <w:rFonts w:ascii="宋体" w:hAnsi="宋体" w:cs="宋体" w:hint="eastAsia"/>
          <w:sz w:val="24"/>
        </w:rPr>
        <w:t xml:space="preserve">   D. DRAM需要不断复写其存储的内容</w:t>
      </w:r>
    </w:p>
    <w:p w14:paraId="7F5F48F3" w14:textId="77777777" w:rsidR="009140EC" w:rsidRDefault="009140EC" w:rsidP="009140EC">
      <w:pPr>
        <w:spacing w:before="156" w:line="360" w:lineRule="atLeast"/>
      </w:pPr>
      <w:r>
        <w:rPr>
          <w:rFonts w:ascii="宋体" w:hAnsi="宋体" w:cs="宋体" w:hint="eastAsia"/>
          <w:sz w:val="24"/>
        </w:rPr>
        <w:t xml:space="preserve">4. </w:t>
      </w:r>
      <w:r>
        <w:rPr>
          <w:rFonts w:ascii="宋体" w:hAnsi="宋体" w:cs="宋体"/>
          <w:sz w:val="24"/>
        </w:rPr>
        <w:t>MIPS汇编语言程序中，程序调用其它函数前后，哪些寄存器的内容</w:t>
      </w:r>
      <w:r>
        <w:pict w14:anchorId="562E2219">
          <v:rect id="Rectangle 3" o:spid="_x0000_s2050" style="position:absolute;left:0;text-align:left;margin-left:0;margin-top:.4pt;width:.05pt;height:.35pt;z-index:251660800;mso-wrap-style:none;mso-position-horizontal-relative:text;mso-position-vertical-relative:text;v-text-anchor:middle" filled="f" stroked="f" strokecolor="#3465a4">
            <v:stroke color2="#cb9a5b" joinstyle="round"/>
          </v:rect>
        </w:pict>
      </w:r>
      <w:r>
        <w:rPr>
          <w:rFonts w:ascii="宋体" w:hAnsi="宋体" w:cs="宋体"/>
          <w:sz w:val="24"/>
        </w:rPr>
        <w:t>是不变的</w:t>
      </w:r>
      <w:r>
        <w:rPr>
          <w:rFonts w:ascii="宋体" w:hAnsi="宋体" w:cs="宋体" w:hint="eastAsia"/>
          <w:sz w:val="24"/>
        </w:rPr>
        <w:t>（   ）。</w:t>
      </w:r>
    </w:p>
    <w:p w14:paraId="057E8153" w14:textId="77777777" w:rsidR="009140EC" w:rsidRDefault="009140EC" w:rsidP="009140EC">
      <w:pPr>
        <w:spacing w:line="360" w:lineRule="atLeast"/>
        <w:ind w:left="1"/>
      </w:pPr>
      <w:r>
        <w:rPr>
          <w:rFonts w:ascii="宋体" w:hAnsi="宋体" w:cs="宋体" w:hint="eastAsia"/>
          <w:sz w:val="24"/>
        </w:rPr>
        <w:t xml:space="preserve">   </w:t>
      </w:r>
      <w:r>
        <w:rPr>
          <w:rFonts w:ascii="宋体" w:hAnsi="宋体" w:cs="宋体"/>
          <w:sz w:val="24"/>
        </w:rPr>
        <w:t>A. $v0...$v1</w:t>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sz w:val="24"/>
        </w:rPr>
        <w:t>B. $s0...$s7</w:t>
      </w:r>
    </w:p>
    <w:p w14:paraId="6134081F" w14:textId="77777777" w:rsidR="009140EC" w:rsidRDefault="009140EC" w:rsidP="009140EC">
      <w:pPr>
        <w:spacing w:line="360" w:lineRule="atLeast"/>
        <w:ind w:left="1"/>
      </w:pPr>
      <w:r>
        <w:rPr>
          <w:rFonts w:ascii="宋体" w:hAnsi="宋体" w:cs="宋体" w:hint="eastAsia"/>
          <w:sz w:val="24"/>
        </w:rPr>
        <w:t xml:space="preserve">   </w:t>
      </w:r>
      <w:r>
        <w:rPr>
          <w:rFonts w:ascii="宋体" w:hAnsi="宋体" w:cs="宋体"/>
          <w:sz w:val="24"/>
        </w:rPr>
        <w:t>C. $t0...$t9</w:t>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sz w:val="24"/>
        </w:rPr>
        <w:t>D. $a0...$a3</w:t>
      </w:r>
    </w:p>
    <w:p w14:paraId="2428653B" w14:textId="77777777" w:rsidR="009140EC" w:rsidRDefault="009140EC" w:rsidP="009140EC">
      <w:pPr>
        <w:spacing w:before="156" w:line="280" w:lineRule="atLeast"/>
      </w:pPr>
      <w:r>
        <w:rPr>
          <w:rFonts w:ascii="宋体" w:hAnsi="宋体" w:cs="宋体" w:hint="eastAsia"/>
          <w:sz w:val="24"/>
        </w:rPr>
        <w:t>5. RISC是（    ）</w:t>
      </w:r>
    </w:p>
    <w:p w14:paraId="3CC0455A" w14:textId="77777777" w:rsidR="009140EC" w:rsidRDefault="009140EC" w:rsidP="009140EC">
      <w:pPr>
        <w:spacing w:line="360" w:lineRule="atLeast"/>
        <w:ind w:left="1"/>
      </w:pPr>
      <w:r>
        <w:rPr>
          <w:rFonts w:ascii="宋体" w:hAnsi="宋体" w:cs="宋体" w:hint="eastAsia"/>
          <w:sz w:val="24"/>
        </w:rPr>
        <w:t xml:space="preserve">   A. 超大规模集成电路</w:t>
      </w:r>
      <w:r>
        <w:rPr>
          <w:rFonts w:ascii="宋体" w:hAnsi="宋体" w:cs="宋体" w:hint="eastAsia"/>
          <w:sz w:val="24"/>
        </w:rPr>
        <w:tab/>
      </w:r>
      <w:r>
        <w:rPr>
          <w:rFonts w:ascii="宋体" w:hAnsi="宋体" w:cs="宋体" w:hint="eastAsia"/>
          <w:sz w:val="24"/>
        </w:rPr>
        <w:tab/>
        <w:t>B. 先进指令集计算机</w:t>
      </w:r>
      <w:r>
        <w:rPr>
          <w:rFonts w:ascii="宋体" w:hAnsi="宋体" w:cs="宋体" w:hint="eastAsia"/>
          <w:sz w:val="24"/>
        </w:rPr>
        <w:tab/>
      </w:r>
    </w:p>
    <w:p w14:paraId="37315B06" w14:textId="77777777" w:rsidR="009140EC" w:rsidRDefault="009140EC" w:rsidP="009140EC">
      <w:pPr>
        <w:spacing w:line="360" w:lineRule="atLeast"/>
        <w:ind w:left="1"/>
      </w:pPr>
      <w:r>
        <w:rPr>
          <w:rFonts w:ascii="宋体" w:hAnsi="宋体" w:cs="宋体" w:hint="eastAsia"/>
          <w:sz w:val="24"/>
        </w:rPr>
        <w:t xml:space="preserve">   C. 精简指令集计算机</w:t>
      </w:r>
      <w:r>
        <w:rPr>
          <w:rFonts w:ascii="宋体" w:hAnsi="宋体" w:cs="宋体" w:hint="eastAsia"/>
          <w:sz w:val="24"/>
        </w:rPr>
        <w:tab/>
      </w:r>
      <w:r>
        <w:rPr>
          <w:rFonts w:ascii="宋体" w:hAnsi="宋体" w:cs="宋体" w:hint="eastAsia"/>
          <w:sz w:val="24"/>
        </w:rPr>
        <w:tab/>
        <w:t>D. 复杂指令集计算机</w:t>
      </w:r>
    </w:p>
    <w:p w14:paraId="7B7DBA09" w14:textId="77777777" w:rsidR="009140EC" w:rsidRDefault="009140EC" w:rsidP="009140EC">
      <w:pPr>
        <w:spacing w:before="156"/>
      </w:pPr>
      <w:r>
        <w:rPr>
          <w:rFonts w:ascii="宋体" w:hAnsi="宋体" w:cs="宋体" w:hint="eastAsia"/>
          <w:sz w:val="24"/>
        </w:rPr>
        <w:t>6. 将十进制数78用补码表示为（  ）。</w:t>
      </w:r>
    </w:p>
    <w:p w14:paraId="2156E8B4" w14:textId="77777777" w:rsidR="009140EC" w:rsidRDefault="009140EC" w:rsidP="009140EC">
      <w:pPr>
        <w:ind w:left="1"/>
      </w:pPr>
      <w:r>
        <w:rPr>
          <w:rFonts w:ascii="宋体" w:hAnsi="宋体" w:cs="宋体" w:hint="eastAsia"/>
          <w:sz w:val="24"/>
        </w:rPr>
        <w:t xml:space="preserve">   </w:t>
      </w:r>
      <w:r>
        <w:rPr>
          <w:rFonts w:ascii="宋体" w:hAnsi="宋体" w:cs="宋体"/>
          <w:sz w:val="24"/>
        </w:rPr>
        <w:t>A．01001110</w:t>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sz w:val="24"/>
        </w:rPr>
        <w:t>B．0</w:t>
      </w:r>
      <w:r>
        <w:rPr>
          <w:rFonts w:ascii="宋体" w:hAnsi="宋体" w:cs="宋体" w:hint="eastAsia"/>
          <w:sz w:val="24"/>
        </w:rPr>
        <w:t xml:space="preserve">1010101       </w:t>
      </w:r>
    </w:p>
    <w:p w14:paraId="1E29F791" w14:textId="77777777" w:rsidR="009140EC" w:rsidRDefault="009140EC" w:rsidP="009140EC">
      <w:pPr>
        <w:ind w:left="1"/>
      </w:pPr>
      <w:r>
        <w:rPr>
          <w:rFonts w:ascii="宋体" w:hAnsi="宋体" w:cs="宋体" w:hint="eastAsia"/>
          <w:sz w:val="24"/>
        </w:rPr>
        <w:t xml:space="preserve">   </w:t>
      </w:r>
      <w:r>
        <w:rPr>
          <w:rFonts w:ascii="宋体" w:hAnsi="宋体" w:cs="宋体"/>
          <w:sz w:val="24"/>
        </w:rPr>
        <w:t>C．</w:t>
      </w:r>
      <w:r>
        <w:rPr>
          <w:rFonts w:ascii="宋体" w:hAnsi="宋体" w:cs="宋体" w:hint="eastAsia"/>
          <w:sz w:val="24"/>
        </w:rPr>
        <w:t>11010110</w:t>
      </w:r>
      <w:r>
        <w:rPr>
          <w:rFonts w:ascii="宋体" w:hAnsi="宋体" w:cs="宋体" w:hint="eastAsia"/>
          <w:sz w:val="24"/>
        </w:rPr>
        <w:tab/>
        <w:t xml:space="preserve">    </w:t>
      </w:r>
      <w:r>
        <w:rPr>
          <w:rFonts w:ascii="宋体" w:hAnsi="宋体" w:cs="宋体"/>
          <w:sz w:val="24"/>
        </w:rPr>
        <w:t xml:space="preserve"> </w:t>
      </w:r>
      <w:r>
        <w:rPr>
          <w:rFonts w:ascii="宋体" w:hAnsi="宋体" w:cs="宋体" w:hint="eastAsia"/>
          <w:sz w:val="24"/>
        </w:rPr>
        <w:t xml:space="preserve">  </w:t>
      </w:r>
      <w:r>
        <w:rPr>
          <w:rFonts w:ascii="宋体" w:hAnsi="宋体" w:cs="宋体" w:hint="eastAsia"/>
          <w:sz w:val="24"/>
        </w:rPr>
        <w:tab/>
      </w:r>
      <w:r>
        <w:rPr>
          <w:rFonts w:ascii="宋体" w:hAnsi="宋体" w:cs="宋体"/>
          <w:sz w:val="24"/>
        </w:rPr>
        <w:t>D．</w:t>
      </w:r>
      <w:r>
        <w:rPr>
          <w:rFonts w:ascii="宋体" w:hAnsi="宋体" w:cs="宋体" w:hint="eastAsia"/>
          <w:sz w:val="24"/>
        </w:rPr>
        <w:t>00101010</w:t>
      </w:r>
    </w:p>
    <w:p w14:paraId="4B0B35AA" w14:textId="0A73FADE" w:rsidR="009140EC" w:rsidRDefault="009140EC" w:rsidP="009140EC">
      <w:pPr>
        <w:spacing w:before="156"/>
      </w:pPr>
      <w:r>
        <w:rPr>
          <w:rFonts w:ascii="宋体" w:hAnsi="宋体" w:cs="宋体" w:hint="eastAsia"/>
          <w:sz w:val="24"/>
        </w:rPr>
        <w:t>7. 以下描述</w:t>
      </w:r>
      <w:r>
        <w:rPr>
          <w:rFonts w:ascii="宋体" w:hAnsi="宋体" w:cs="宋体" w:hint="eastAsia"/>
          <w:b/>
          <w:bCs/>
          <w:sz w:val="24"/>
        </w:rPr>
        <w:t>不正确</w:t>
      </w:r>
      <w:r>
        <w:rPr>
          <w:rFonts w:ascii="宋体" w:hAnsi="宋体" w:cs="宋体" w:hint="eastAsia"/>
          <w:sz w:val="24"/>
        </w:rPr>
        <w:t xml:space="preserve">的是（  ）。   </w:t>
      </w:r>
    </w:p>
    <w:p w14:paraId="0816993F" w14:textId="77777777" w:rsidR="009140EC" w:rsidRDefault="009140EC" w:rsidP="009140EC">
      <w:pPr>
        <w:spacing w:before="156"/>
      </w:pPr>
      <w:r>
        <w:rPr>
          <w:rFonts w:ascii="宋体" w:hAnsi="宋体" w:cs="宋体" w:hint="eastAsia"/>
          <w:sz w:val="24"/>
        </w:rPr>
        <w:t xml:space="preserve">   A. MIPS使用$</w:t>
      </w:r>
      <w:r>
        <w:rPr>
          <w:rFonts w:ascii="宋体" w:hAnsi="宋体" w:cs="宋体"/>
          <w:sz w:val="24"/>
        </w:rPr>
        <w:t>a0..$a3</w:t>
      </w:r>
      <w:r>
        <w:rPr>
          <w:rFonts w:ascii="宋体" w:hAnsi="宋体" w:cs="宋体" w:hint="eastAsia"/>
          <w:sz w:val="24"/>
        </w:rPr>
        <w:t>寄存器传递参数，所以无法传递4个以上的参数</w:t>
      </w:r>
    </w:p>
    <w:p w14:paraId="6601BB3C" w14:textId="77777777" w:rsidR="009140EC" w:rsidRDefault="009140EC" w:rsidP="009140EC">
      <w:pPr>
        <w:spacing w:before="156"/>
      </w:pPr>
      <w:r>
        <w:rPr>
          <w:rFonts w:ascii="宋体" w:hAnsi="宋体" w:cs="宋体" w:hint="eastAsia"/>
          <w:sz w:val="24"/>
        </w:rPr>
        <w:t xml:space="preserve">   B.</w:t>
      </w:r>
      <w:r>
        <w:rPr>
          <w:rFonts w:ascii="宋体" w:hAnsi="宋体" w:cs="宋体"/>
          <w:sz w:val="24"/>
        </w:rPr>
        <w:t xml:space="preserve"> </w:t>
      </w:r>
      <w:r>
        <w:rPr>
          <w:rFonts w:ascii="宋体" w:hAnsi="宋体" w:cs="宋体" w:hint="eastAsia"/>
          <w:sz w:val="24"/>
        </w:rPr>
        <w:t>MIPS并不需要设置减立即数的指令</w:t>
      </w:r>
    </w:p>
    <w:p w14:paraId="6B78D339" w14:textId="77777777" w:rsidR="009140EC" w:rsidRDefault="009140EC" w:rsidP="009140EC">
      <w:pPr>
        <w:spacing w:before="156"/>
      </w:pPr>
      <w:r>
        <w:rPr>
          <w:rFonts w:ascii="宋体" w:hAnsi="宋体" w:cs="宋体" w:hint="eastAsia"/>
          <w:sz w:val="24"/>
        </w:rPr>
        <w:t xml:space="preserve">   C. $at寄存器用于汇编程序展开伪指令</w:t>
      </w:r>
    </w:p>
    <w:p w14:paraId="154C172A" w14:textId="77777777" w:rsidR="009140EC" w:rsidRDefault="009140EC" w:rsidP="009140EC">
      <w:pPr>
        <w:spacing w:before="156"/>
      </w:pPr>
      <w:r>
        <w:rPr>
          <w:rFonts w:ascii="宋体" w:hAnsi="宋体" w:cs="宋体" w:hint="eastAsia"/>
          <w:sz w:val="24"/>
        </w:rPr>
        <w:t xml:space="preserve">   D.</w:t>
      </w:r>
      <w:r>
        <w:rPr>
          <w:rFonts w:ascii="宋体" w:hAnsi="宋体" w:cs="宋体"/>
          <w:sz w:val="24"/>
        </w:rPr>
        <w:t xml:space="preserve"> </w:t>
      </w:r>
      <w:r>
        <w:rPr>
          <w:rFonts w:ascii="宋体" w:hAnsi="宋体" w:cs="宋体" w:hint="eastAsia"/>
          <w:sz w:val="24"/>
        </w:rPr>
        <w:t>$zero寄存器的内容无法被改变</w:t>
      </w:r>
    </w:p>
    <w:p w14:paraId="232157A3" w14:textId="77777777" w:rsidR="009140EC" w:rsidRDefault="009140EC" w:rsidP="009140EC">
      <w:pPr>
        <w:spacing w:before="156" w:line="360" w:lineRule="atLeast"/>
      </w:pPr>
      <w:r>
        <w:rPr>
          <w:rFonts w:ascii="宋体" w:hAnsi="宋体" w:cs="宋体" w:hint="eastAsia"/>
          <w:sz w:val="24"/>
        </w:rPr>
        <w:t xml:space="preserve">8. 不属于I型指令的是（ </w:t>
      </w:r>
      <w:r>
        <w:rPr>
          <w:rFonts w:ascii="宋体" w:hAnsi="宋体" w:cs="宋体"/>
          <w:color w:val="FF0000"/>
          <w:sz w:val="24"/>
        </w:rPr>
        <w:t xml:space="preserve"> </w:t>
      </w:r>
      <w:r>
        <w:rPr>
          <w:rFonts w:ascii="宋体" w:hAnsi="宋体" w:cs="宋体" w:hint="eastAsia"/>
          <w:sz w:val="24"/>
        </w:rPr>
        <w:t>）。</w:t>
      </w:r>
    </w:p>
    <w:p w14:paraId="512BD697" w14:textId="77777777" w:rsidR="009140EC" w:rsidRDefault="009140EC" w:rsidP="009140EC">
      <w:pPr>
        <w:spacing w:before="156" w:line="360" w:lineRule="atLeast"/>
      </w:pPr>
      <w:r>
        <w:rPr>
          <w:rFonts w:ascii="宋体" w:hAnsi="宋体" w:cs="宋体"/>
          <w:sz w:val="24"/>
        </w:rPr>
        <w:t xml:space="preserve"> </w:t>
      </w:r>
      <w:r>
        <w:rPr>
          <w:rFonts w:ascii="宋体" w:hAnsi="宋体" w:cs="宋体" w:hint="eastAsia"/>
          <w:sz w:val="24"/>
        </w:rPr>
        <w:t xml:space="preserve"> </w:t>
      </w:r>
      <w:r>
        <w:rPr>
          <w:rFonts w:ascii="宋体" w:hAnsi="宋体" w:cs="宋体"/>
          <w:sz w:val="24"/>
        </w:rPr>
        <w:t xml:space="preserve"> A. </w:t>
      </w:r>
      <w:r>
        <w:rPr>
          <w:rFonts w:ascii="宋体" w:hAnsi="宋体" w:cs="宋体" w:hint="eastAsia"/>
          <w:sz w:val="24"/>
        </w:rPr>
        <w:t>addi</w:t>
      </w:r>
      <w:r>
        <w:rPr>
          <w:rFonts w:ascii="宋体" w:hAnsi="宋体" w:cs="宋体"/>
          <w:sz w:val="24"/>
        </w:rPr>
        <w:tab/>
      </w:r>
      <w:r>
        <w:rPr>
          <w:rFonts w:ascii="宋体" w:hAnsi="宋体" w:cs="宋体"/>
          <w:sz w:val="24"/>
        </w:rPr>
        <w:tab/>
      </w:r>
      <w:r>
        <w:rPr>
          <w:rFonts w:ascii="宋体" w:hAnsi="宋体" w:cs="宋体"/>
          <w:sz w:val="24"/>
        </w:rPr>
        <w:tab/>
        <w:t xml:space="preserve">B. </w:t>
      </w:r>
      <w:r>
        <w:rPr>
          <w:rFonts w:ascii="宋体" w:hAnsi="宋体" w:cs="宋体" w:hint="eastAsia"/>
          <w:sz w:val="24"/>
        </w:rPr>
        <w:t>beq</w:t>
      </w:r>
      <w:r>
        <w:rPr>
          <w:rFonts w:ascii="宋体" w:hAnsi="宋体" w:cs="宋体"/>
          <w:sz w:val="24"/>
        </w:rPr>
        <w:tab/>
      </w:r>
      <w:r>
        <w:rPr>
          <w:rFonts w:ascii="宋体" w:hAnsi="宋体" w:cs="宋体"/>
          <w:sz w:val="24"/>
        </w:rPr>
        <w:tab/>
      </w:r>
      <w:r>
        <w:rPr>
          <w:rFonts w:ascii="宋体" w:hAnsi="宋体" w:cs="宋体"/>
          <w:sz w:val="24"/>
        </w:rPr>
        <w:tab/>
        <w:t xml:space="preserve">C. </w:t>
      </w:r>
      <w:r>
        <w:rPr>
          <w:rFonts w:ascii="宋体" w:hAnsi="宋体" w:cs="宋体" w:hint="eastAsia"/>
          <w:sz w:val="24"/>
        </w:rPr>
        <w:t>sll</w:t>
      </w:r>
      <w:r>
        <w:rPr>
          <w:rFonts w:ascii="宋体" w:hAnsi="宋体" w:cs="宋体"/>
          <w:sz w:val="24"/>
        </w:rPr>
        <w:tab/>
      </w:r>
      <w:r>
        <w:rPr>
          <w:rFonts w:ascii="宋体" w:hAnsi="宋体" w:cs="宋体"/>
          <w:sz w:val="24"/>
        </w:rPr>
        <w:tab/>
      </w:r>
      <w:r>
        <w:rPr>
          <w:rFonts w:ascii="宋体" w:hAnsi="宋体" w:cs="宋体"/>
          <w:sz w:val="24"/>
        </w:rPr>
        <w:tab/>
        <w:t xml:space="preserve">D. </w:t>
      </w:r>
      <w:r>
        <w:rPr>
          <w:rFonts w:ascii="宋体" w:hAnsi="宋体" w:cs="宋体" w:hint="eastAsia"/>
          <w:sz w:val="24"/>
        </w:rPr>
        <w:t>lw</w:t>
      </w:r>
    </w:p>
    <w:p w14:paraId="19D4388C" w14:textId="77777777" w:rsidR="009140EC" w:rsidRDefault="009140EC" w:rsidP="009140EC">
      <w:pPr>
        <w:spacing w:before="156" w:line="360" w:lineRule="atLeast"/>
      </w:pPr>
      <w:r>
        <w:rPr>
          <w:rFonts w:ascii="宋体" w:hAnsi="宋体" w:cs="宋体" w:hint="eastAsia"/>
          <w:sz w:val="24"/>
        </w:rPr>
        <w:lastRenderedPageBreak/>
        <w:t>9. 32位有符号整数的补码表示范围是（    ）。</w:t>
      </w:r>
    </w:p>
    <w:p w14:paraId="7D8A1697" w14:textId="77777777" w:rsidR="009140EC" w:rsidRDefault="009140EC" w:rsidP="009140EC">
      <w:pPr>
        <w:spacing w:line="360" w:lineRule="atLeast"/>
        <w:ind w:left="1"/>
      </w:pPr>
      <w:r>
        <w:rPr>
          <w:rFonts w:ascii="宋体" w:hAnsi="宋体" w:cs="宋体" w:hint="eastAsia"/>
          <w:sz w:val="24"/>
        </w:rPr>
        <w:t xml:space="preserve">   A. -2</w:t>
      </w:r>
      <w:r>
        <w:rPr>
          <w:rFonts w:ascii="宋体" w:hAnsi="宋体" w:cs="宋体" w:hint="eastAsia"/>
          <w:sz w:val="24"/>
          <w:vertAlign w:val="superscript"/>
        </w:rPr>
        <w:t>31</w:t>
      </w:r>
      <w:r>
        <w:rPr>
          <w:rFonts w:ascii="宋体" w:hAnsi="宋体" w:cs="宋体" w:hint="eastAsia"/>
          <w:sz w:val="24"/>
        </w:rPr>
        <w:t>.. +(2</w:t>
      </w:r>
      <w:r>
        <w:rPr>
          <w:rFonts w:ascii="宋体" w:hAnsi="宋体" w:cs="宋体" w:hint="eastAsia"/>
          <w:sz w:val="24"/>
          <w:vertAlign w:val="superscript"/>
        </w:rPr>
        <w:t>31</w:t>
      </w:r>
      <w:r>
        <w:rPr>
          <w:rFonts w:ascii="宋体" w:hAnsi="宋体" w:cs="宋体" w:hint="eastAsia"/>
          <w:sz w:val="24"/>
        </w:rPr>
        <w:t>-1)</w:t>
      </w:r>
      <w:r>
        <w:rPr>
          <w:rFonts w:ascii="宋体" w:hAnsi="宋体" w:cs="宋体"/>
          <w:sz w:val="24"/>
        </w:rPr>
        <w:tab/>
      </w:r>
      <w:r>
        <w:rPr>
          <w:rFonts w:ascii="宋体" w:hAnsi="宋体" w:cs="宋体"/>
          <w:sz w:val="24"/>
        </w:rPr>
        <w:tab/>
      </w:r>
      <w:r>
        <w:rPr>
          <w:rFonts w:ascii="宋体" w:hAnsi="宋体" w:cs="宋体" w:hint="eastAsia"/>
          <w:sz w:val="24"/>
        </w:rPr>
        <w:t>B.-(2</w:t>
      </w:r>
      <w:r>
        <w:rPr>
          <w:rFonts w:ascii="宋体" w:hAnsi="宋体" w:cs="宋体" w:hint="eastAsia"/>
          <w:sz w:val="24"/>
          <w:vertAlign w:val="superscript"/>
        </w:rPr>
        <w:t>31</w:t>
      </w:r>
      <w:r>
        <w:rPr>
          <w:rFonts w:ascii="宋体" w:hAnsi="宋体" w:cs="宋体" w:hint="eastAsia"/>
          <w:sz w:val="24"/>
        </w:rPr>
        <w:t>-1) .. +(2</w:t>
      </w:r>
      <w:r>
        <w:rPr>
          <w:rFonts w:ascii="宋体" w:hAnsi="宋体" w:cs="宋体" w:hint="eastAsia"/>
          <w:sz w:val="24"/>
          <w:vertAlign w:val="superscript"/>
        </w:rPr>
        <w:t>31</w:t>
      </w:r>
      <w:r>
        <w:rPr>
          <w:rFonts w:ascii="宋体" w:hAnsi="宋体" w:cs="宋体" w:hint="eastAsia"/>
          <w:sz w:val="24"/>
        </w:rPr>
        <w:t>-1)</w:t>
      </w:r>
      <w:r>
        <w:rPr>
          <w:rFonts w:ascii="宋体" w:hAnsi="宋体" w:cs="宋体"/>
          <w:sz w:val="24"/>
        </w:rPr>
        <w:tab/>
      </w:r>
      <w:r>
        <w:rPr>
          <w:rFonts w:ascii="宋体" w:hAnsi="宋体" w:cs="宋体"/>
          <w:sz w:val="24"/>
        </w:rPr>
        <w:tab/>
      </w:r>
    </w:p>
    <w:p w14:paraId="3591A6DA" w14:textId="77777777" w:rsidR="009140EC" w:rsidRDefault="009140EC" w:rsidP="009140EC">
      <w:pPr>
        <w:spacing w:line="360" w:lineRule="atLeast"/>
      </w:pPr>
      <w:r>
        <w:rPr>
          <w:rFonts w:ascii="宋体" w:hAnsi="宋体" w:cs="宋体" w:hint="eastAsia"/>
          <w:sz w:val="24"/>
        </w:rPr>
        <w:t xml:space="preserve">   C.-2</w:t>
      </w:r>
      <w:r>
        <w:rPr>
          <w:rFonts w:ascii="宋体" w:hAnsi="宋体" w:cs="宋体" w:hint="eastAsia"/>
          <w:sz w:val="24"/>
          <w:vertAlign w:val="superscript"/>
        </w:rPr>
        <w:t>31</w:t>
      </w:r>
      <w:r>
        <w:rPr>
          <w:rFonts w:ascii="宋体" w:hAnsi="宋体" w:cs="宋体" w:hint="eastAsia"/>
          <w:sz w:val="24"/>
        </w:rPr>
        <w:t>.. +2</w:t>
      </w:r>
      <w:r>
        <w:rPr>
          <w:rFonts w:ascii="宋体" w:hAnsi="宋体" w:cs="宋体" w:hint="eastAsia"/>
          <w:sz w:val="24"/>
          <w:vertAlign w:val="superscript"/>
        </w:rPr>
        <w:t>31</w:t>
      </w:r>
      <w:r>
        <w:rPr>
          <w:rFonts w:ascii="宋体" w:hAnsi="宋体" w:cs="宋体"/>
          <w:sz w:val="24"/>
        </w:rPr>
        <w:tab/>
      </w:r>
      <w:r>
        <w:rPr>
          <w:rFonts w:ascii="宋体" w:hAnsi="宋体" w:cs="宋体"/>
          <w:sz w:val="24"/>
        </w:rPr>
        <w:tab/>
      </w:r>
      <w:r>
        <w:rPr>
          <w:rFonts w:ascii="宋体" w:hAnsi="宋体" w:cs="宋体"/>
          <w:sz w:val="24"/>
        </w:rPr>
        <w:tab/>
      </w:r>
      <w:r>
        <w:rPr>
          <w:rFonts w:ascii="宋体" w:hAnsi="宋体" w:cs="宋体" w:hint="eastAsia"/>
          <w:sz w:val="24"/>
        </w:rPr>
        <w:t>D.-(2</w:t>
      </w:r>
      <w:r>
        <w:rPr>
          <w:rFonts w:ascii="宋体" w:hAnsi="宋体" w:cs="宋体" w:hint="eastAsia"/>
          <w:sz w:val="24"/>
          <w:vertAlign w:val="superscript"/>
        </w:rPr>
        <w:t>31</w:t>
      </w:r>
      <w:r>
        <w:rPr>
          <w:rFonts w:ascii="宋体" w:hAnsi="宋体" w:cs="宋体" w:hint="eastAsia"/>
          <w:sz w:val="24"/>
        </w:rPr>
        <w:t>-1) .. +2</w:t>
      </w:r>
      <w:r>
        <w:rPr>
          <w:rFonts w:ascii="宋体" w:hAnsi="宋体" w:cs="宋体" w:hint="eastAsia"/>
          <w:sz w:val="24"/>
          <w:vertAlign w:val="superscript"/>
        </w:rPr>
        <w:t>31</w:t>
      </w:r>
    </w:p>
    <w:p w14:paraId="2FBAC6BF" w14:textId="77777777" w:rsidR="009140EC" w:rsidRDefault="009140EC" w:rsidP="009140EC">
      <w:pPr>
        <w:spacing w:before="156" w:line="360" w:lineRule="atLeast"/>
      </w:pPr>
      <w:r>
        <w:rPr>
          <w:rFonts w:ascii="宋体" w:hAnsi="宋体" w:cs="宋体" w:hint="eastAsia"/>
          <w:sz w:val="24"/>
        </w:rPr>
        <w:t xml:space="preserve">10.在浮点乘法运算中（ </w:t>
      </w:r>
      <w:r>
        <w:rPr>
          <w:rFonts w:ascii="宋体" w:hAnsi="宋体" w:cs="宋体"/>
          <w:sz w:val="24"/>
        </w:rPr>
        <w:t xml:space="preserve"> </w:t>
      </w:r>
      <w:r>
        <w:rPr>
          <w:rFonts w:ascii="宋体" w:hAnsi="宋体" w:cs="宋体" w:hint="eastAsia"/>
          <w:sz w:val="24"/>
        </w:rPr>
        <w:t>）。</w:t>
      </w:r>
    </w:p>
    <w:p w14:paraId="2B676727" w14:textId="77777777" w:rsidR="009140EC" w:rsidRDefault="009140EC" w:rsidP="009140EC">
      <w:pPr>
        <w:spacing w:line="360" w:lineRule="atLeast"/>
        <w:ind w:left="1"/>
      </w:pPr>
      <w:r>
        <w:rPr>
          <w:rFonts w:ascii="宋体" w:hAnsi="宋体" w:cs="宋体" w:hint="eastAsia"/>
          <w:sz w:val="24"/>
        </w:rPr>
        <w:t xml:space="preserve">   A.阶码保持不变，尾数相乘</w:t>
      </w:r>
    </w:p>
    <w:p w14:paraId="38ED0DDF" w14:textId="77777777" w:rsidR="009140EC" w:rsidRDefault="009140EC" w:rsidP="009140EC">
      <w:pPr>
        <w:spacing w:line="360" w:lineRule="atLeast"/>
        <w:ind w:left="1"/>
      </w:pPr>
      <w:r>
        <w:rPr>
          <w:rFonts w:ascii="宋体" w:hAnsi="宋体" w:cs="宋体" w:hint="eastAsia"/>
          <w:sz w:val="24"/>
        </w:rPr>
        <w:t xml:space="preserve">   B.阶码与尾数分别进行相乘</w:t>
      </w:r>
    </w:p>
    <w:p w14:paraId="793A0185" w14:textId="77777777" w:rsidR="009140EC" w:rsidRDefault="009140EC" w:rsidP="009140EC">
      <w:pPr>
        <w:spacing w:line="360" w:lineRule="atLeast"/>
        <w:ind w:left="1"/>
      </w:pPr>
      <w:r>
        <w:rPr>
          <w:rFonts w:ascii="宋体" w:hAnsi="宋体" w:cs="宋体" w:hint="eastAsia"/>
          <w:sz w:val="24"/>
        </w:rPr>
        <w:t xml:space="preserve">   C.首先需要对齐阶码</w:t>
      </w:r>
    </w:p>
    <w:p w14:paraId="41593F88" w14:textId="77777777" w:rsidR="009140EC" w:rsidRDefault="009140EC" w:rsidP="009140EC">
      <w:pPr>
        <w:spacing w:line="360" w:lineRule="atLeast"/>
        <w:ind w:left="1"/>
      </w:pPr>
      <w:r>
        <w:rPr>
          <w:rFonts w:ascii="宋体" w:hAnsi="宋体" w:cs="宋体" w:hint="eastAsia"/>
          <w:sz w:val="24"/>
        </w:rPr>
        <w:t xml:space="preserve">   D.阶码相加，尾数相乘</w:t>
      </w:r>
    </w:p>
    <w:p w14:paraId="17E713C2" w14:textId="77777777" w:rsidR="009140EC" w:rsidRDefault="009140EC" w:rsidP="009140EC">
      <w:pPr>
        <w:spacing w:before="156" w:line="360" w:lineRule="atLeast"/>
      </w:pPr>
      <w:r>
        <w:rPr>
          <w:rFonts w:ascii="宋体" w:hAnsi="宋体" w:cs="宋体" w:hint="eastAsia"/>
          <w:sz w:val="24"/>
        </w:rPr>
        <w:t>11.访问硬盘数据的最小寻址单位是（  ）。</w:t>
      </w:r>
    </w:p>
    <w:p w14:paraId="16EDBAAB" w14:textId="77777777" w:rsidR="009140EC" w:rsidRDefault="009140EC" w:rsidP="009140EC">
      <w:pPr>
        <w:spacing w:line="360" w:lineRule="atLeast"/>
        <w:ind w:left="1"/>
      </w:pPr>
      <w:r>
        <w:rPr>
          <w:rFonts w:ascii="宋体" w:hAnsi="宋体" w:cs="宋体"/>
          <w:sz w:val="24"/>
        </w:rPr>
        <w:t xml:space="preserve">  </w:t>
      </w:r>
      <w:r>
        <w:rPr>
          <w:rFonts w:ascii="宋体" w:hAnsi="宋体" w:cs="宋体" w:hint="eastAsia"/>
          <w:sz w:val="24"/>
        </w:rPr>
        <w:t xml:space="preserve"> </w:t>
      </w:r>
      <w:r>
        <w:rPr>
          <w:rFonts w:ascii="宋体" w:hAnsi="宋体" w:cs="宋体"/>
          <w:sz w:val="24"/>
        </w:rPr>
        <w:t>A.</w:t>
      </w:r>
      <w:r>
        <w:rPr>
          <w:rFonts w:ascii="宋体" w:hAnsi="宋体" w:cs="宋体" w:hint="eastAsia"/>
          <w:sz w:val="24"/>
        </w:rPr>
        <w:t>磁道</w:t>
      </w:r>
      <w:r>
        <w:rPr>
          <w:rFonts w:ascii="宋体" w:hAnsi="宋体" w:cs="宋体"/>
          <w:sz w:val="24"/>
        </w:rPr>
        <w:t xml:space="preserve">       B.</w:t>
      </w:r>
      <w:r>
        <w:rPr>
          <w:rFonts w:ascii="宋体" w:hAnsi="宋体" w:cs="宋体" w:hint="eastAsia"/>
          <w:sz w:val="24"/>
        </w:rPr>
        <w:t>扇区</w:t>
      </w:r>
      <w:r>
        <w:rPr>
          <w:rFonts w:ascii="宋体" w:hAnsi="宋体" w:cs="宋体"/>
          <w:sz w:val="24"/>
        </w:rPr>
        <w:t xml:space="preserve">     C.</w:t>
      </w:r>
      <w:r>
        <w:rPr>
          <w:rFonts w:ascii="宋体" w:hAnsi="宋体" w:cs="宋体" w:hint="eastAsia"/>
          <w:sz w:val="24"/>
        </w:rPr>
        <w:t>字节</w:t>
      </w:r>
      <w:r>
        <w:rPr>
          <w:rFonts w:ascii="宋体" w:hAnsi="宋体" w:cs="宋体"/>
          <w:sz w:val="24"/>
        </w:rPr>
        <w:t xml:space="preserve">     D.</w:t>
      </w:r>
      <w:r>
        <w:rPr>
          <w:rFonts w:ascii="宋体" w:hAnsi="宋体" w:cs="宋体" w:hint="eastAsia"/>
          <w:sz w:val="24"/>
        </w:rPr>
        <w:t>字</w:t>
      </w:r>
    </w:p>
    <w:p w14:paraId="391EE6A6" w14:textId="77777777" w:rsidR="009140EC" w:rsidRDefault="009140EC" w:rsidP="009140EC">
      <w:pPr>
        <w:spacing w:before="156" w:line="360" w:lineRule="atLeast"/>
      </w:pPr>
      <w:r>
        <w:rPr>
          <w:rFonts w:ascii="宋体" w:hAnsi="宋体" w:cs="宋体" w:hint="eastAsia"/>
          <w:sz w:val="24"/>
        </w:rPr>
        <w:t>12.以下描述</w:t>
      </w:r>
      <w:r>
        <w:rPr>
          <w:rFonts w:ascii="宋体" w:hAnsi="宋体" w:cs="宋体" w:hint="eastAsia"/>
          <w:b/>
          <w:bCs/>
          <w:sz w:val="24"/>
        </w:rPr>
        <w:t>不正确</w:t>
      </w:r>
      <w:r>
        <w:rPr>
          <w:rFonts w:ascii="宋体" w:hAnsi="宋体" w:cs="宋体" w:hint="eastAsia"/>
          <w:sz w:val="24"/>
        </w:rPr>
        <w:t>的是（  ）。</w:t>
      </w:r>
    </w:p>
    <w:p w14:paraId="71832E71" w14:textId="77777777" w:rsidR="009140EC" w:rsidRDefault="009140EC" w:rsidP="009140EC">
      <w:pPr>
        <w:spacing w:line="360" w:lineRule="atLeast"/>
        <w:ind w:left="1"/>
      </w:pPr>
      <w:r>
        <w:rPr>
          <w:rFonts w:ascii="宋体" w:hAnsi="宋体" w:cs="宋体" w:hint="eastAsia"/>
          <w:sz w:val="24"/>
        </w:rPr>
        <w:t xml:space="preserve">   A. 如果函数不使用大量局部数据时不需创建活动帧</w:t>
      </w:r>
    </w:p>
    <w:p w14:paraId="50999179" w14:textId="77777777" w:rsidR="009140EC" w:rsidRDefault="009140EC" w:rsidP="009140EC">
      <w:pPr>
        <w:spacing w:line="360" w:lineRule="atLeast"/>
        <w:ind w:left="1"/>
      </w:pPr>
      <w:r>
        <w:rPr>
          <w:rFonts w:ascii="宋体" w:hAnsi="宋体" w:cs="宋体" w:hint="eastAsia"/>
          <w:sz w:val="24"/>
        </w:rPr>
        <w:t xml:space="preserve">   B. 活动帧由函数通过调整$sp来创建</w:t>
      </w:r>
    </w:p>
    <w:p w14:paraId="2E6EA281" w14:textId="77777777" w:rsidR="009140EC" w:rsidRDefault="009140EC" w:rsidP="009140EC">
      <w:pPr>
        <w:spacing w:line="360" w:lineRule="atLeast"/>
        <w:ind w:left="1"/>
      </w:pPr>
      <w:r>
        <w:rPr>
          <w:rFonts w:ascii="宋体" w:hAnsi="宋体" w:cs="宋体" w:hint="eastAsia"/>
          <w:sz w:val="24"/>
        </w:rPr>
        <w:t xml:space="preserve">   C. 可以只通过$sp来使用活动帧，而不需要使用$fp</w:t>
      </w:r>
    </w:p>
    <w:p w14:paraId="655CF6A5" w14:textId="77777777" w:rsidR="009140EC" w:rsidRDefault="009140EC" w:rsidP="009140EC">
      <w:pPr>
        <w:spacing w:line="360" w:lineRule="atLeast"/>
        <w:ind w:left="1"/>
      </w:pPr>
      <w:r>
        <w:rPr>
          <w:rFonts w:ascii="宋体" w:hAnsi="宋体" w:cs="宋体" w:hint="eastAsia"/>
          <w:sz w:val="24"/>
        </w:rPr>
        <w:t xml:space="preserve">   D. 函数结束前需释放分配的活动帧</w:t>
      </w:r>
    </w:p>
    <w:p w14:paraId="3A6EF23B" w14:textId="77777777" w:rsidR="009140EC" w:rsidRDefault="009140EC" w:rsidP="009140EC">
      <w:pPr>
        <w:spacing w:before="156" w:line="360" w:lineRule="atLeast"/>
      </w:pPr>
      <w:r>
        <w:rPr>
          <w:rFonts w:ascii="宋体" w:hAnsi="宋体" w:cs="宋体" w:hint="eastAsia"/>
          <w:sz w:val="24"/>
        </w:rPr>
        <w:t xml:space="preserve">13. 在主存和CPU间增加缓存的目的是（  </w:t>
      </w:r>
      <w:r>
        <w:rPr>
          <w:rFonts w:ascii="宋体" w:hAnsi="宋体" w:cs="宋体" w:hint="eastAsia"/>
          <w:color w:val="FF0000"/>
          <w:sz w:val="24"/>
        </w:rPr>
        <w:t xml:space="preserve"> </w:t>
      </w:r>
      <w:r>
        <w:rPr>
          <w:rFonts w:ascii="宋体" w:hAnsi="宋体" w:cs="宋体" w:hint="eastAsia"/>
          <w:sz w:val="24"/>
        </w:rPr>
        <w:t>）。</w:t>
      </w:r>
    </w:p>
    <w:p w14:paraId="4D4F968D" w14:textId="77777777" w:rsidR="009140EC" w:rsidRDefault="009140EC" w:rsidP="009140EC">
      <w:pPr>
        <w:spacing w:line="360" w:lineRule="atLeast"/>
        <w:ind w:left="1"/>
      </w:pPr>
      <w:r>
        <w:rPr>
          <w:rFonts w:ascii="宋体" w:hAnsi="宋体" w:cs="宋体" w:hint="eastAsia"/>
          <w:sz w:val="24"/>
        </w:rPr>
        <w:t xml:space="preserve">   A. 提高内存的可靠性    </w:t>
      </w:r>
    </w:p>
    <w:p w14:paraId="014F8641" w14:textId="77777777" w:rsidR="009140EC" w:rsidRDefault="009140EC" w:rsidP="009140EC">
      <w:pPr>
        <w:spacing w:line="360" w:lineRule="atLeast"/>
        <w:ind w:left="1"/>
      </w:pPr>
      <w:r>
        <w:rPr>
          <w:rFonts w:ascii="宋体" w:hAnsi="宋体" w:cs="宋体" w:hint="eastAsia"/>
          <w:sz w:val="24"/>
        </w:rPr>
        <w:t xml:space="preserve">   B. 提高内存的带宽</w:t>
      </w:r>
    </w:p>
    <w:p w14:paraId="62DE15B9" w14:textId="77777777" w:rsidR="009140EC" w:rsidRDefault="009140EC" w:rsidP="009140EC">
      <w:pPr>
        <w:spacing w:line="360" w:lineRule="atLeast"/>
        <w:ind w:left="1"/>
      </w:pPr>
      <w:r>
        <w:rPr>
          <w:rFonts w:ascii="宋体" w:hAnsi="宋体" w:cs="宋体" w:hint="eastAsia"/>
          <w:sz w:val="24"/>
        </w:rPr>
        <w:t xml:space="preserve">   C. 提高内存的容量</w:t>
      </w:r>
    </w:p>
    <w:p w14:paraId="7CF43731" w14:textId="77777777" w:rsidR="009140EC" w:rsidRDefault="009140EC" w:rsidP="009140EC">
      <w:pPr>
        <w:spacing w:line="360" w:lineRule="atLeast"/>
        <w:ind w:left="1"/>
      </w:pPr>
      <w:r>
        <w:rPr>
          <w:rFonts w:ascii="宋体" w:hAnsi="宋体" w:cs="宋体" w:hint="eastAsia"/>
          <w:sz w:val="24"/>
        </w:rPr>
        <w:t xml:space="preserve">   D. 提高平均访存速度</w:t>
      </w:r>
    </w:p>
    <w:p w14:paraId="3FF64810" w14:textId="77777777" w:rsidR="009140EC" w:rsidRDefault="009140EC" w:rsidP="009140EC">
      <w:pPr>
        <w:spacing w:before="156" w:line="360" w:lineRule="atLeast"/>
      </w:pPr>
      <w:r>
        <w:rPr>
          <w:rFonts w:ascii="宋体" w:hAnsi="宋体" w:cs="宋体" w:hint="eastAsia"/>
          <w:sz w:val="24"/>
        </w:rPr>
        <w:t>14.容量和相联度不变的情况下，增加缓存块大小（</w:t>
      </w:r>
      <w:r>
        <w:rPr>
          <w:rFonts w:ascii="宋体" w:hAnsi="宋体" w:cs="宋体"/>
          <w:color w:val="FF0000"/>
          <w:sz w:val="24"/>
        </w:rPr>
        <w:t xml:space="preserve">   </w:t>
      </w:r>
      <w:r>
        <w:rPr>
          <w:rFonts w:ascii="宋体" w:hAnsi="宋体" w:cs="宋体" w:hint="eastAsia"/>
          <w:sz w:val="24"/>
        </w:rPr>
        <w:t>）。</w:t>
      </w:r>
    </w:p>
    <w:p w14:paraId="663771FD" w14:textId="77777777" w:rsidR="009140EC" w:rsidRDefault="009140EC" w:rsidP="009140EC">
      <w:pPr>
        <w:spacing w:line="360" w:lineRule="atLeast"/>
        <w:ind w:left="1"/>
      </w:pPr>
      <w:r>
        <w:rPr>
          <w:rFonts w:ascii="宋体" w:hAnsi="宋体" w:cs="宋体" w:hint="eastAsia"/>
          <w:sz w:val="24"/>
        </w:rPr>
        <w:t xml:space="preserve">   A. 可以增加空间局部性的利用率 </w:t>
      </w:r>
      <w:r>
        <w:rPr>
          <w:rFonts w:ascii="宋体" w:hAnsi="宋体" w:cs="宋体" w:hint="eastAsia"/>
          <w:sz w:val="24"/>
        </w:rPr>
        <w:tab/>
        <w:t>B. 可以增加时间局部性的利用率</w:t>
      </w:r>
    </w:p>
    <w:p w14:paraId="781CF17D" w14:textId="77777777" w:rsidR="009140EC" w:rsidRDefault="009140EC" w:rsidP="009140EC">
      <w:pPr>
        <w:spacing w:line="360" w:lineRule="atLeast"/>
        <w:ind w:left="1"/>
      </w:pPr>
      <w:r>
        <w:rPr>
          <w:rFonts w:ascii="宋体" w:hAnsi="宋体" w:cs="宋体" w:hint="eastAsia"/>
          <w:sz w:val="24"/>
        </w:rPr>
        <w:t xml:space="preserve">   C. 可以降低缺失率</w:t>
      </w:r>
      <w:r>
        <w:rPr>
          <w:rFonts w:ascii="宋体" w:hAnsi="宋体" w:cs="宋体" w:hint="eastAsia"/>
          <w:sz w:val="24"/>
        </w:rPr>
        <w:tab/>
      </w:r>
      <w:r>
        <w:rPr>
          <w:rFonts w:ascii="宋体" w:hAnsi="宋体" w:cs="宋体"/>
          <w:sz w:val="24"/>
        </w:rPr>
        <w:tab/>
      </w:r>
      <w:r>
        <w:rPr>
          <w:rFonts w:ascii="宋体" w:hAnsi="宋体" w:cs="宋体"/>
          <w:sz w:val="24"/>
        </w:rPr>
        <w:tab/>
      </w:r>
      <w:r>
        <w:rPr>
          <w:rFonts w:ascii="宋体" w:hAnsi="宋体" w:cs="宋体"/>
          <w:sz w:val="24"/>
        </w:rPr>
        <w:tab/>
      </w:r>
      <w:r>
        <w:rPr>
          <w:rFonts w:ascii="宋体" w:hAnsi="宋体" w:cs="宋体"/>
          <w:sz w:val="24"/>
        </w:rPr>
        <w:tab/>
      </w:r>
      <w:r>
        <w:rPr>
          <w:rFonts w:ascii="宋体" w:hAnsi="宋体" w:cs="宋体" w:hint="eastAsia"/>
          <w:sz w:val="24"/>
        </w:rPr>
        <w:t>D. 可以降低缺失代价</w:t>
      </w:r>
    </w:p>
    <w:p w14:paraId="09694EE9" w14:textId="77777777" w:rsidR="009140EC" w:rsidRDefault="009140EC" w:rsidP="009140EC">
      <w:pPr>
        <w:spacing w:before="156" w:line="360" w:lineRule="atLeast"/>
      </w:pPr>
      <w:r>
        <w:rPr>
          <w:rFonts w:ascii="宋体" w:hAnsi="宋体" w:cs="宋体" w:hint="eastAsia"/>
          <w:sz w:val="24"/>
        </w:rPr>
        <w:t xml:space="preserve">15.编码距离最少为多少时，可以发现2位编码错误（ </w:t>
      </w:r>
      <w:r>
        <w:rPr>
          <w:rFonts w:ascii="宋体" w:hAnsi="宋体" w:cs="宋体" w:hint="eastAsia"/>
          <w:color w:val="C9211E"/>
          <w:sz w:val="24"/>
        </w:rPr>
        <w:t xml:space="preserve"> </w:t>
      </w:r>
      <w:r>
        <w:rPr>
          <w:rFonts w:ascii="宋体" w:hAnsi="宋体" w:cs="宋体" w:hint="eastAsia"/>
          <w:sz w:val="24"/>
        </w:rPr>
        <w:t>）。</w:t>
      </w:r>
    </w:p>
    <w:p w14:paraId="2804F5EC" w14:textId="77777777" w:rsidR="009140EC" w:rsidRDefault="009140EC" w:rsidP="009140EC">
      <w:pPr>
        <w:spacing w:line="360" w:lineRule="atLeast"/>
        <w:ind w:left="1"/>
      </w:pPr>
      <w:r>
        <w:rPr>
          <w:rFonts w:ascii="宋体" w:hAnsi="宋体" w:cs="宋体" w:hint="eastAsia"/>
          <w:sz w:val="24"/>
        </w:rPr>
        <w:t xml:space="preserve">   A．2     B. 3      C. 4     D. 5</w:t>
      </w:r>
    </w:p>
    <w:p w14:paraId="2C1DFA99" w14:textId="2789870F" w:rsidR="00173CA3" w:rsidRDefault="00173CA3" w:rsidP="00173CA3">
      <w:pPr>
        <w:spacing w:before="156" w:line="360" w:lineRule="atLeast"/>
      </w:pPr>
      <w:r>
        <w:rPr>
          <w:rFonts w:ascii="宋体" w:hAnsi="宋体" w:cs="宋体" w:hint="eastAsia"/>
          <w:sz w:val="24"/>
        </w:rPr>
        <w:t>1</w:t>
      </w:r>
      <w:r w:rsidR="005A4B92">
        <w:rPr>
          <w:rFonts w:ascii="宋体" w:hAnsi="宋体" w:cs="宋体" w:hint="eastAsia"/>
          <w:sz w:val="24"/>
        </w:rPr>
        <w:t>6</w:t>
      </w:r>
      <w:r>
        <w:rPr>
          <w:rFonts w:ascii="宋体" w:hAnsi="宋体" w:cs="宋体" w:hint="eastAsia"/>
          <w:sz w:val="24"/>
        </w:rPr>
        <w:t>.以下描述</w:t>
      </w:r>
      <w:r>
        <w:rPr>
          <w:rFonts w:ascii="宋体" w:hAnsi="宋体" w:cs="宋体" w:hint="eastAsia"/>
          <w:b/>
          <w:bCs/>
          <w:sz w:val="24"/>
        </w:rPr>
        <w:t>不正确</w:t>
      </w:r>
      <w:r>
        <w:rPr>
          <w:rFonts w:ascii="宋体" w:hAnsi="宋体" w:cs="宋体" w:hint="eastAsia"/>
          <w:sz w:val="24"/>
        </w:rPr>
        <w:t xml:space="preserve">的是（ </w:t>
      </w:r>
      <w:r>
        <w:rPr>
          <w:rFonts w:ascii="宋体" w:hAnsi="宋体" w:cs="宋体" w:hint="eastAsia"/>
          <w:color w:val="FF0000"/>
          <w:sz w:val="24"/>
        </w:rPr>
        <w:t xml:space="preserve"> </w:t>
      </w:r>
      <w:r>
        <w:rPr>
          <w:rFonts w:ascii="宋体" w:hAnsi="宋体" w:cs="宋体" w:hint="eastAsia"/>
          <w:sz w:val="24"/>
        </w:rPr>
        <w:t>）。</w:t>
      </w:r>
    </w:p>
    <w:p w14:paraId="1523930E" w14:textId="77777777" w:rsidR="00173CA3" w:rsidRDefault="00173CA3" w:rsidP="00173CA3">
      <w:pPr>
        <w:spacing w:line="360" w:lineRule="atLeast"/>
        <w:ind w:left="1"/>
      </w:pPr>
      <w:r>
        <w:rPr>
          <w:rFonts w:ascii="宋体" w:hAnsi="宋体" w:cs="宋体" w:hint="eastAsia"/>
          <w:sz w:val="24"/>
        </w:rPr>
        <w:t xml:space="preserve">   A. 存储器按层次结构组织的主要目的是降低平均访存时间    </w:t>
      </w:r>
    </w:p>
    <w:p w14:paraId="10CD40E7" w14:textId="77777777" w:rsidR="00173CA3" w:rsidRDefault="00173CA3" w:rsidP="00173CA3">
      <w:pPr>
        <w:spacing w:line="360" w:lineRule="atLeast"/>
        <w:ind w:left="1"/>
      </w:pPr>
      <w:r>
        <w:rPr>
          <w:rFonts w:ascii="宋体" w:hAnsi="宋体" w:cs="宋体" w:hint="eastAsia"/>
          <w:sz w:val="24"/>
        </w:rPr>
        <w:t xml:space="preserve">   B. 多级缓存的计算机中，上级缓存的主要目标是减少缺失率</w:t>
      </w:r>
    </w:p>
    <w:p w14:paraId="2D3F95F7" w14:textId="77777777" w:rsidR="00173CA3" w:rsidRDefault="00173CA3" w:rsidP="00173CA3">
      <w:pPr>
        <w:spacing w:line="360" w:lineRule="atLeast"/>
        <w:ind w:left="1"/>
      </w:pPr>
      <w:r>
        <w:rPr>
          <w:rFonts w:ascii="宋体" w:hAnsi="宋体" w:cs="宋体" w:hint="eastAsia"/>
          <w:sz w:val="24"/>
        </w:rPr>
        <w:t xml:space="preserve">   C. 将缓存分成指令缓存和数据缓存的主要目的是更好地利用局部性特征</w:t>
      </w:r>
    </w:p>
    <w:p w14:paraId="7B68F979" w14:textId="77777777" w:rsidR="00173CA3" w:rsidRDefault="00173CA3" w:rsidP="00173CA3">
      <w:pPr>
        <w:spacing w:line="360" w:lineRule="atLeast"/>
        <w:ind w:left="1"/>
      </w:pPr>
      <w:r>
        <w:rPr>
          <w:rFonts w:ascii="宋体" w:hAnsi="宋体" w:cs="宋体" w:hint="eastAsia"/>
          <w:sz w:val="24"/>
        </w:rPr>
        <w:t xml:space="preserve">   D. 不断提高缓存的相联度并不能显著降低平均访存时间</w:t>
      </w:r>
    </w:p>
    <w:p w14:paraId="6C425F04" w14:textId="620F0E8F" w:rsidR="001C6DF4" w:rsidRDefault="005A4B92" w:rsidP="001C6DF4">
      <w:pPr>
        <w:spacing w:before="156"/>
      </w:pPr>
      <w:r>
        <w:rPr>
          <w:rFonts w:ascii="宋体" w:hAnsi="宋体" w:cs="宋体" w:hint="eastAsia"/>
          <w:color w:val="000000"/>
          <w:sz w:val="24"/>
        </w:rPr>
        <w:t>1</w:t>
      </w:r>
      <w:r w:rsidR="001C6DF4">
        <w:rPr>
          <w:rFonts w:ascii="宋体" w:hAnsi="宋体" w:cs="宋体" w:hint="eastAsia"/>
          <w:color w:val="000000"/>
          <w:sz w:val="24"/>
        </w:rPr>
        <w:t>7.以下描述</w:t>
      </w:r>
      <w:r w:rsidR="001C6DF4">
        <w:rPr>
          <w:rFonts w:ascii="宋体" w:hAnsi="宋体" w:cs="宋体" w:hint="eastAsia"/>
          <w:b/>
          <w:bCs/>
          <w:color w:val="000000"/>
          <w:sz w:val="24"/>
        </w:rPr>
        <w:t>不正确</w:t>
      </w:r>
      <w:r w:rsidR="001C6DF4">
        <w:rPr>
          <w:rFonts w:ascii="宋体" w:hAnsi="宋体" w:cs="宋体" w:hint="eastAsia"/>
          <w:color w:val="000000"/>
          <w:sz w:val="24"/>
        </w:rPr>
        <w:t xml:space="preserve">的是（  ）。   </w:t>
      </w:r>
    </w:p>
    <w:p w14:paraId="4943FC36" w14:textId="77777777" w:rsidR="001C6DF4" w:rsidRDefault="001C6DF4" w:rsidP="001C6DF4">
      <w:pPr>
        <w:spacing w:before="156"/>
      </w:pPr>
      <w:r>
        <w:rPr>
          <w:rFonts w:ascii="宋体" w:hAnsi="宋体" w:cs="宋体" w:hint="eastAsia"/>
          <w:color w:val="000000"/>
          <w:sz w:val="24"/>
        </w:rPr>
        <w:t xml:space="preserve">   A. J指令无法跳转超过2</w:t>
      </w:r>
      <w:r>
        <w:rPr>
          <w:rFonts w:ascii="宋体" w:hAnsi="宋体" w:cs="宋体"/>
          <w:color w:val="000000"/>
          <w:sz w:val="24"/>
        </w:rPr>
        <w:t>56</w:t>
      </w:r>
      <w:r>
        <w:rPr>
          <w:rFonts w:ascii="宋体" w:hAnsi="宋体" w:cs="宋体" w:hint="eastAsia"/>
          <w:color w:val="000000"/>
          <w:sz w:val="24"/>
        </w:rPr>
        <w:t>M</w:t>
      </w:r>
    </w:p>
    <w:p w14:paraId="502F82DA" w14:textId="77777777" w:rsidR="001C6DF4" w:rsidRDefault="001C6DF4" w:rsidP="001C6DF4">
      <w:pPr>
        <w:spacing w:before="156"/>
      </w:pPr>
      <w:r>
        <w:rPr>
          <w:rFonts w:ascii="宋体" w:hAnsi="宋体" w:cs="宋体" w:hint="eastAsia"/>
          <w:color w:val="000000"/>
          <w:sz w:val="24"/>
        </w:rPr>
        <w:t xml:space="preserve">   B.</w:t>
      </w:r>
      <w:r>
        <w:rPr>
          <w:rFonts w:ascii="宋体" w:hAnsi="宋体" w:cs="宋体"/>
          <w:color w:val="000000"/>
          <w:sz w:val="24"/>
        </w:rPr>
        <w:t xml:space="preserve"> </w:t>
      </w:r>
      <w:r>
        <w:rPr>
          <w:rFonts w:ascii="宋体" w:hAnsi="宋体" w:cs="宋体" w:hint="eastAsia"/>
          <w:color w:val="000000"/>
          <w:sz w:val="24"/>
        </w:rPr>
        <w:t>MIPS中与立即数做算术运算时，将立即数进行符号扩展</w:t>
      </w:r>
    </w:p>
    <w:p w14:paraId="49BBB9DD" w14:textId="77777777" w:rsidR="001C6DF4" w:rsidRDefault="001C6DF4" w:rsidP="001C6DF4">
      <w:pPr>
        <w:spacing w:before="156"/>
      </w:pPr>
      <w:r>
        <w:rPr>
          <w:rFonts w:ascii="宋体" w:hAnsi="宋体" w:cs="宋体" w:hint="eastAsia"/>
          <w:color w:val="000000"/>
          <w:sz w:val="24"/>
        </w:rPr>
        <w:t xml:space="preserve">   C. $at寄存器用于汇编程序展开伪指令</w:t>
      </w:r>
    </w:p>
    <w:p w14:paraId="41D636DD" w14:textId="77777777" w:rsidR="001C6DF4" w:rsidRDefault="001C6DF4" w:rsidP="001C6DF4">
      <w:pPr>
        <w:spacing w:before="156"/>
      </w:pPr>
      <w:r>
        <w:rPr>
          <w:rFonts w:ascii="宋体" w:hAnsi="宋体" w:cs="宋体" w:hint="eastAsia"/>
          <w:color w:val="000000"/>
          <w:sz w:val="24"/>
        </w:rPr>
        <w:lastRenderedPageBreak/>
        <w:t xml:space="preserve">   D.</w:t>
      </w:r>
      <w:r>
        <w:rPr>
          <w:rFonts w:ascii="宋体" w:hAnsi="宋体" w:cs="宋体"/>
          <w:color w:val="000000"/>
          <w:sz w:val="24"/>
        </w:rPr>
        <w:t xml:space="preserve"> </w:t>
      </w:r>
      <w:r>
        <w:rPr>
          <w:rFonts w:ascii="宋体" w:hAnsi="宋体" w:cs="宋体" w:hint="eastAsia"/>
          <w:color w:val="000000"/>
          <w:sz w:val="24"/>
        </w:rPr>
        <w:t>bne指令无法跳转超过3</w:t>
      </w:r>
      <w:r>
        <w:rPr>
          <w:rFonts w:ascii="宋体" w:hAnsi="宋体" w:cs="宋体"/>
          <w:color w:val="000000"/>
          <w:sz w:val="24"/>
        </w:rPr>
        <w:t>2</w:t>
      </w:r>
      <w:r>
        <w:rPr>
          <w:rFonts w:ascii="宋体" w:hAnsi="宋体" w:cs="宋体" w:hint="eastAsia"/>
          <w:color w:val="000000"/>
          <w:sz w:val="24"/>
        </w:rPr>
        <w:t>K</w:t>
      </w:r>
    </w:p>
    <w:p w14:paraId="62B5C01E" w14:textId="395DE652" w:rsidR="001C6DF4" w:rsidRDefault="005A4B92" w:rsidP="001C6DF4">
      <w:pPr>
        <w:spacing w:before="156" w:line="280" w:lineRule="atLeast"/>
      </w:pPr>
      <w:r>
        <w:rPr>
          <w:rFonts w:ascii="宋体" w:hAnsi="宋体" w:cs="宋体" w:hint="eastAsia"/>
          <w:color w:val="000000"/>
          <w:sz w:val="24"/>
        </w:rPr>
        <w:t>18</w:t>
      </w:r>
      <w:r w:rsidR="001C6DF4">
        <w:rPr>
          <w:rFonts w:ascii="宋体" w:hAnsi="宋体" w:cs="宋体" w:hint="eastAsia"/>
          <w:color w:val="000000"/>
          <w:sz w:val="24"/>
        </w:rPr>
        <w:t>. 已知 $s1=0x00000001, $s2=0x80000000, $s3=0xFFFFFFFF</w:t>
      </w:r>
    </w:p>
    <w:p w14:paraId="71982B8B" w14:textId="77777777" w:rsidR="001C6DF4" w:rsidRDefault="001C6DF4" w:rsidP="001C6DF4">
      <w:pPr>
        <w:spacing w:before="156" w:line="280" w:lineRule="atLeast"/>
      </w:pPr>
      <w:r>
        <w:rPr>
          <w:rFonts w:ascii="宋体" w:hAnsi="宋体" w:cs="宋体" w:hint="eastAsia"/>
          <w:color w:val="000000"/>
          <w:sz w:val="24"/>
        </w:rPr>
        <w:tab/>
        <w:t>slt</w:t>
      </w:r>
      <w:r>
        <w:rPr>
          <w:rFonts w:ascii="宋体" w:hAnsi="宋体" w:cs="宋体" w:hint="eastAsia"/>
          <w:color w:val="000000"/>
          <w:sz w:val="24"/>
        </w:rPr>
        <w:tab/>
      </w:r>
      <w:r>
        <w:rPr>
          <w:rFonts w:ascii="宋体" w:hAnsi="宋体" w:cs="宋体" w:hint="eastAsia"/>
          <w:color w:val="000000"/>
          <w:sz w:val="24"/>
        </w:rPr>
        <w:tab/>
        <w:t>$s4,$s2,$s1</w:t>
      </w:r>
    </w:p>
    <w:p w14:paraId="75CB5BDE" w14:textId="77777777" w:rsidR="001C6DF4" w:rsidRDefault="001C6DF4" w:rsidP="001C6DF4">
      <w:pPr>
        <w:spacing w:before="156" w:line="280" w:lineRule="atLeast"/>
        <w:ind w:firstLine="420"/>
      </w:pPr>
      <w:r>
        <w:rPr>
          <w:rFonts w:ascii="宋体" w:hAnsi="宋体" w:cs="宋体" w:hint="eastAsia"/>
          <w:color w:val="000000"/>
          <w:sz w:val="24"/>
        </w:rPr>
        <w:t>slt</w:t>
      </w:r>
      <w:r>
        <w:rPr>
          <w:rFonts w:ascii="宋体" w:hAnsi="宋体" w:cs="宋体" w:hint="eastAsia"/>
          <w:color w:val="000000"/>
          <w:sz w:val="24"/>
        </w:rPr>
        <w:tab/>
      </w:r>
      <w:r>
        <w:rPr>
          <w:rFonts w:ascii="宋体" w:hAnsi="宋体" w:cs="宋体" w:hint="eastAsia"/>
          <w:color w:val="000000"/>
          <w:sz w:val="24"/>
        </w:rPr>
        <w:tab/>
        <w:t>$s5,$s3,$s1</w:t>
      </w:r>
    </w:p>
    <w:p w14:paraId="159054E7" w14:textId="77777777" w:rsidR="001C6DF4" w:rsidRDefault="001C6DF4" w:rsidP="001C6DF4">
      <w:pPr>
        <w:spacing w:before="156" w:line="280" w:lineRule="atLeast"/>
        <w:ind w:firstLine="420"/>
      </w:pPr>
      <w:r>
        <w:rPr>
          <w:rFonts w:ascii="宋体" w:hAnsi="宋体" w:cs="宋体" w:hint="eastAsia"/>
          <w:color w:val="000000"/>
          <w:sz w:val="24"/>
        </w:rPr>
        <w:t>sltu</w:t>
      </w:r>
      <w:r>
        <w:rPr>
          <w:rFonts w:ascii="宋体" w:hAnsi="宋体" w:cs="宋体" w:hint="eastAsia"/>
          <w:color w:val="000000"/>
          <w:sz w:val="24"/>
        </w:rPr>
        <w:tab/>
        <w:t>$s6,$s2,$s1</w:t>
      </w:r>
    </w:p>
    <w:p w14:paraId="5D15E221" w14:textId="77777777" w:rsidR="001C6DF4" w:rsidRDefault="001C6DF4" w:rsidP="001C6DF4">
      <w:pPr>
        <w:spacing w:before="156" w:line="280" w:lineRule="atLeast"/>
        <w:ind w:firstLine="420"/>
      </w:pPr>
      <w:r>
        <w:rPr>
          <w:rFonts w:ascii="宋体" w:hAnsi="宋体" w:cs="宋体" w:hint="eastAsia"/>
          <w:color w:val="000000"/>
          <w:sz w:val="24"/>
        </w:rPr>
        <w:t>sltu</w:t>
      </w:r>
      <w:r>
        <w:rPr>
          <w:rFonts w:ascii="宋体" w:hAnsi="宋体" w:cs="宋体" w:hint="eastAsia"/>
          <w:color w:val="000000"/>
          <w:sz w:val="24"/>
        </w:rPr>
        <w:tab/>
        <w:t>$s7,$s3,$s1</w:t>
      </w:r>
    </w:p>
    <w:p w14:paraId="2B90FF61" w14:textId="77777777" w:rsidR="001C6DF4" w:rsidRDefault="001C6DF4" w:rsidP="001C6DF4">
      <w:pPr>
        <w:spacing w:before="156" w:line="280" w:lineRule="atLeast"/>
        <w:ind w:firstLine="420"/>
      </w:pPr>
      <w:r>
        <w:rPr>
          <w:rFonts w:ascii="宋体" w:hAnsi="宋体" w:cs="宋体" w:hint="eastAsia"/>
          <w:color w:val="000000"/>
          <w:sz w:val="24"/>
        </w:rPr>
        <w:t>执行后，$s4...$s7的值是（  ）。</w:t>
      </w:r>
    </w:p>
    <w:p w14:paraId="74A1FB96" w14:textId="77777777" w:rsidR="001C6DF4" w:rsidRDefault="001C6DF4" w:rsidP="001C6DF4">
      <w:pPr>
        <w:spacing w:line="360" w:lineRule="atLeast"/>
        <w:ind w:left="1"/>
      </w:pPr>
      <w:r>
        <w:rPr>
          <w:rFonts w:ascii="宋体" w:hAnsi="宋体" w:cs="宋体" w:hint="eastAsia"/>
          <w:color w:val="000000"/>
          <w:sz w:val="24"/>
        </w:rPr>
        <w:t xml:space="preserve">   A.1, 1, 0, 0</w:t>
      </w:r>
      <w:r>
        <w:rPr>
          <w:rFonts w:ascii="宋体" w:hAnsi="宋体" w:cs="宋体" w:hint="eastAsia"/>
          <w:color w:val="000000"/>
          <w:sz w:val="24"/>
        </w:rPr>
        <w:tab/>
      </w:r>
      <w:r>
        <w:rPr>
          <w:rFonts w:ascii="宋体" w:hAnsi="宋体" w:cs="宋体" w:hint="eastAsia"/>
          <w:color w:val="000000"/>
          <w:sz w:val="24"/>
        </w:rPr>
        <w:tab/>
        <w:t>B.1, 0, 1, 0</w:t>
      </w:r>
      <w:r>
        <w:rPr>
          <w:rFonts w:ascii="宋体" w:hAnsi="宋体" w:cs="宋体" w:hint="eastAsia"/>
          <w:color w:val="000000"/>
          <w:sz w:val="24"/>
        </w:rPr>
        <w:tab/>
      </w:r>
      <w:r>
        <w:rPr>
          <w:rFonts w:ascii="宋体" w:hAnsi="宋体" w:cs="宋体" w:hint="eastAsia"/>
          <w:color w:val="000000"/>
          <w:sz w:val="24"/>
        </w:rPr>
        <w:tab/>
        <w:t>C.0, 0, 1, 1</w:t>
      </w:r>
      <w:r>
        <w:rPr>
          <w:rFonts w:ascii="宋体" w:hAnsi="宋体" w:cs="宋体" w:hint="eastAsia"/>
          <w:color w:val="000000"/>
          <w:sz w:val="24"/>
        </w:rPr>
        <w:tab/>
      </w:r>
      <w:r>
        <w:rPr>
          <w:rFonts w:ascii="宋体" w:hAnsi="宋体" w:cs="宋体" w:hint="eastAsia"/>
          <w:color w:val="000000"/>
          <w:sz w:val="24"/>
        </w:rPr>
        <w:tab/>
        <w:t>D. 0, 1, 0, 1</w:t>
      </w:r>
    </w:p>
    <w:p w14:paraId="5AE8C876" w14:textId="62599BF9" w:rsidR="008674F2" w:rsidRDefault="005A4B92" w:rsidP="008674F2">
      <w:pPr>
        <w:spacing w:before="156" w:line="360" w:lineRule="atLeast"/>
      </w:pPr>
      <w:r>
        <w:rPr>
          <w:rFonts w:ascii="宋体" w:hAnsi="宋体" w:cs="宋体" w:hint="eastAsia"/>
          <w:sz w:val="24"/>
        </w:rPr>
        <w:t>1</w:t>
      </w:r>
      <w:r w:rsidR="008674F2">
        <w:rPr>
          <w:rFonts w:ascii="宋体" w:hAnsi="宋体" w:cs="宋体" w:hint="eastAsia"/>
          <w:sz w:val="24"/>
        </w:rPr>
        <w:t>9. 补码0x</w:t>
      </w:r>
      <w:r w:rsidR="008674F2">
        <w:rPr>
          <w:rFonts w:ascii="宋体" w:hAnsi="宋体" w:cs="宋体"/>
          <w:sz w:val="24"/>
        </w:rPr>
        <w:t>FFF</w:t>
      </w:r>
      <w:r w:rsidR="008674F2">
        <w:rPr>
          <w:rFonts w:ascii="宋体" w:hAnsi="宋体" w:cs="宋体" w:hint="eastAsia"/>
          <w:sz w:val="24"/>
        </w:rPr>
        <w:t>F的十进制数是（  ）。</w:t>
      </w:r>
    </w:p>
    <w:p w14:paraId="2F5F3414" w14:textId="77777777" w:rsidR="008674F2" w:rsidRDefault="008674F2" w:rsidP="008674F2">
      <w:pPr>
        <w:spacing w:line="360" w:lineRule="atLeast"/>
        <w:ind w:left="1"/>
      </w:pPr>
      <w:r>
        <w:rPr>
          <w:rFonts w:ascii="宋体" w:hAnsi="宋体" w:cs="宋体" w:hint="eastAsia"/>
          <w:sz w:val="24"/>
        </w:rPr>
        <w:t xml:space="preserve">   A. </w:t>
      </w:r>
      <w:r>
        <w:rPr>
          <w:rFonts w:ascii="宋体" w:hAnsi="宋体" w:cs="宋体"/>
          <w:sz w:val="24"/>
        </w:rPr>
        <w:t>-32767</w:t>
      </w:r>
      <w:r>
        <w:rPr>
          <w:rFonts w:ascii="宋体" w:hAnsi="宋体" w:cs="宋体"/>
          <w:sz w:val="24"/>
        </w:rPr>
        <w:tab/>
      </w:r>
      <w:r>
        <w:rPr>
          <w:rFonts w:ascii="宋体" w:hAnsi="宋体" w:cs="宋体"/>
          <w:sz w:val="24"/>
        </w:rPr>
        <w:tab/>
      </w:r>
      <w:r>
        <w:rPr>
          <w:rFonts w:ascii="宋体" w:hAnsi="宋体" w:cs="宋体" w:hint="eastAsia"/>
          <w:sz w:val="24"/>
        </w:rPr>
        <w:t>B.</w:t>
      </w:r>
      <w:r>
        <w:rPr>
          <w:rFonts w:ascii="宋体" w:hAnsi="宋体" w:cs="宋体"/>
          <w:sz w:val="24"/>
        </w:rPr>
        <w:t>65535</w:t>
      </w:r>
      <w:r>
        <w:rPr>
          <w:rFonts w:ascii="宋体" w:hAnsi="宋体" w:cs="宋体"/>
          <w:sz w:val="24"/>
        </w:rPr>
        <w:tab/>
      </w:r>
      <w:r>
        <w:rPr>
          <w:rFonts w:ascii="宋体" w:hAnsi="宋体" w:cs="宋体"/>
          <w:sz w:val="24"/>
        </w:rPr>
        <w:tab/>
      </w:r>
      <w:r>
        <w:rPr>
          <w:rFonts w:ascii="宋体" w:hAnsi="宋体" w:cs="宋体" w:hint="eastAsia"/>
          <w:sz w:val="24"/>
        </w:rPr>
        <w:t>C.</w:t>
      </w:r>
      <w:r>
        <w:rPr>
          <w:rFonts w:ascii="宋体" w:hAnsi="宋体" w:cs="宋体"/>
          <w:sz w:val="24"/>
        </w:rPr>
        <w:t>-1</w:t>
      </w:r>
      <w:r>
        <w:rPr>
          <w:rFonts w:ascii="宋体" w:hAnsi="宋体" w:cs="宋体"/>
          <w:sz w:val="24"/>
        </w:rPr>
        <w:tab/>
      </w:r>
      <w:r>
        <w:rPr>
          <w:rFonts w:ascii="宋体" w:hAnsi="宋体" w:cs="宋体"/>
          <w:sz w:val="24"/>
        </w:rPr>
        <w:tab/>
      </w:r>
      <w:r>
        <w:rPr>
          <w:rFonts w:ascii="宋体" w:hAnsi="宋体" w:cs="宋体"/>
          <w:sz w:val="24"/>
        </w:rPr>
        <w:tab/>
      </w:r>
      <w:r>
        <w:rPr>
          <w:rFonts w:ascii="宋体" w:hAnsi="宋体" w:cs="宋体" w:hint="eastAsia"/>
          <w:sz w:val="24"/>
        </w:rPr>
        <w:t>D.</w:t>
      </w:r>
      <w:r>
        <w:rPr>
          <w:rFonts w:ascii="宋体" w:hAnsi="宋体" w:cs="宋体"/>
          <w:sz w:val="24"/>
        </w:rPr>
        <w:t>-32768</w:t>
      </w:r>
    </w:p>
    <w:p w14:paraId="60E0E5FB" w14:textId="0F3FF126" w:rsidR="001614AB" w:rsidRDefault="005A4B92" w:rsidP="001614AB">
      <w:pPr>
        <w:spacing w:before="156" w:line="360" w:lineRule="atLeast"/>
      </w:pPr>
      <w:r>
        <w:rPr>
          <w:rFonts w:ascii="宋体" w:hAnsi="宋体" w:cs="宋体" w:hint="eastAsia"/>
          <w:sz w:val="24"/>
        </w:rPr>
        <w:t>20</w:t>
      </w:r>
      <w:r w:rsidR="001614AB">
        <w:rPr>
          <w:rFonts w:ascii="宋体" w:hAnsi="宋体" w:cs="宋体" w:hint="eastAsia"/>
          <w:sz w:val="24"/>
        </w:rPr>
        <w:t xml:space="preserve">. </w:t>
      </w:r>
      <w:r w:rsidR="001614AB">
        <w:rPr>
          <w:rFonts w:ascii="宋体" w:hAnsi="宋体" w:cs="宋体" w:hint="eastAsia"/>
          <w:color w:val="000000"/>
          <w:sz w:val="24"/>
        </w:rPr>
        <w:t>以下描述</w:t>
      </w:r>
      <w:r w:rsidR="001614AB">
        <w:rPr>
          <w:rFonts w:ascii="宋体" w:hAnsi="宋体" w:cs="宋体" w:hint="eastAsia"/>
          <w:b/>
          <w:bCs/>
          <w:color w:val="000000"/>
          <w:sz w:val="24"/>
        </w:rPr>
        <w:t>不正确</w:t>
      </w:r>
      <w:r w:rsidR="001614AB">
        <w:rPr>
          <w:rFonts w:ascii="宋体" w:hAnsi="宋体" w:cs="宋体" w:hint="eastAsia"/>
          <w:color w:val="000000"/>
          <w:sz w:val="24"/>
        </w:rPr>
        <w:t>的是</w:t>
      </w:r>
      <w:r w:rsidR="001614AB">
        <w:rPr>
          <w:rFonts w:ascii="宋体" w:hAnsi="宋体" w:cs="宋体" w:hint="eastAsia"/>
          <w:sz w:val="24"/>
        </w:rPr>
        <w:t>（  ）。</w:t>
      </w:r>
    </w:p>
    <w:p w14:paraId="2EE3BBA8" w14:textId="77777777" w:rsidR="001614AB" w:rsidRDefault="001614AB" w:rsidP="001614AB">
      <w:pPr>
        <w:spacing w:line="360" w:lineRule="atLeast"/>
        <w:ind w:left="1"/>
      </w:pPr>
      <w:r>
        <w:rPr>
          <w:rFonts w:ascii="宋体" w:hAnsi="宋体" w:cs="宋体" w:hint="eastAsia"/>
          <w:sz w:val="24"/>
        </w:rPr>
        <w:t xml:space="preserve">   A. DRAM靠电容记录信息</w:t>
      </w:r>
    </w:p>
    <w:p w14:paraId="71A2DDF7" w14:textId="77777777" w:rsidR="001614AB" w:rsidRDefault="001614AB" w:rsidP="001614AB">
      <w:pPr>
        <w:spacing w:line="360" w:lineRule="atLeast"/>
        <w:ind w:left="1"/>
      </w:pPr>
      <w:r>
        <w:rPr>
          <w:rFonts w:ascii="宋体" w:hAnsi="宋体" w:cs="宋体" w:hint="eastAsia"/>
          <w:sz w:val="24"/>
        </w:rPr>
        <w:t xml:space="preserve">   B. 所有的DRAM都是破坏性读出</w:t>
      </w:r>
    </w:p>
    <w:p w14:paraId="102A46F1" w14:textId="77777777" w:rsidR="001614AB" w:rsidRDefault="001614AB" w:rsidP="001614AB">
      <w:pPr>
        <w:spacing w:line="360" w:lineRule="atLeast"/>
        <w:ind w:left="1"/>
      </w:pPr>
      <w:r>
        <w:rPr>
          <w:rFonts w:ascii="宋体" w:hAnsi="宋体" w:cs="宋体" w:hint="eastAsia"/>
          <w:sz w:val="24"/>
        </w:rPr>
        <w:t xml:space="preserve">   C. SRAM靠双稳态电路记录信息</w:t>
      </w:r>
    </w:p>
    <w:p w14:paraId="65193BD2" w14:textId="05235B4A" w:rsidR="0019703B" w:rsidRPr="004900E4" w:rsidRDefault="001614AB" w:rsidP="00FC41CE">
      <w:pPr>
        <w:spacing w:line="360" w:lineRule="atLeast"/>
        <w:ind w:left="1"/>
        <w:rPr>
          <w:rFonts w:hint="eastAsia"/>
        </w:rPr>
      </w:pPr>
      <w:r>
        <w:rPr>
          <w:rFonts w:ascii="宋体" w:hAnsi="宋体" w:cs="宋体" w:hint="eastAsia"/>
          <w:sz w:val="24"/>
        </w:rPr>
        <w:t xml:space="preserve">   D. 所有的SRAM都是非破环性读出</w:t>
      </w:r>
    </w:p>
    <w:p w14:paraId="5D656DAE" w14:textId="77777777" w:rsidR="00DA4E31" w:rsidRPr="004900E4" w:rsidRDefault="00DA4E31" w:rsidP="00DA4E31">
      <w:pPr>
        <w:rPr>
          <w:rFonts w:ascii="宋体" w:hAnsi="宋体" w:hint="eastAsia"/>
          <w:b/>
          <w:bCs/>
          <w:sz w:val="28"/>
          <w:szCs w:val="28"/>
        </w:rPr>
      </w:pPr>
      <w:r w:rsidRPr="004900E4">
        <w:rPr>
          <w:rFonts w:ascii="宋体" w:hAnsi="宋体" w:hint="eastAsia"/>
          <w:b/>
          <w:bCs/>
          <w:sz w:val="28"/>
          <w:szCs w:val="28"/>
        </w:rPr>
        <w:t>二、分析计算题</w:t>
      </w:r>
    </w:p>
    <w:p w14:paraId="48046B19" w14:textId="52693487" w:rsidR="000341AA" w:rsidRPr="009268D7" w:rsidRDefault="000341AA" w:rsidP="009268D7">
      <w:pPr>
        <w:spacing w:before="156" w:line="360" w:lineRule="atLeast"/>
        <w:rPr>
          <w:rFonts w:ascii="宋体" w:hAnsi="宋体" w:cs="宋体"/>
          <w:color w:val="000000"/>
          <w:sz w:val="24"/>
        </w:rPr>
      </w:pPr>
      <w:r w:rsidRPr="009268D7">
        <w:rPr>
          <w:rFonts w:ascii="宋体" w:hAnsi="宋体" w:cs="宋体" w:hint="eastAsia"/>
          <w:color w:val="000000"/>
          <w:sz w:val="24"/>
        </w:rPr>
        <w:t>1. 相同ISA的计算机A和B，A的频率是4G，其CPI为3, B的频率是2G，其CPI为2, 请定量比较两台计算机的性能。（要求写出计算过程）</w:t>
      </w:r>
    </w:p>
    <w:p w14:paraId="5EBC4ABC" w14:textId="22E4C050" w:rsidR="002B7D70" w:rsidRPr="009268D7" w:rsidRDefault="0098743A" w:rsidP="009268D7">
      <w:pPr>
        <w:spacing w:before="156" w:line="360" w:lineRule="atLeast"/>
        <w:rPr>
          <w:rFonts w:ascii="宋体" w:hAnsi="宋体" w:cs="宋体"/>
          <w:color w:val="000000"/>
          <w:sz w:val="24"/>
        </w:rPr>
      </w:pPr>
      <w:r w:rsidRPr="009268D7">
        <w:rPr>
          <w:rFonts w:ascii="宋体" w:hAnsi="宋体" w:cs="宋体" w:hint="eastAsia"/>
          <w:color w:val="000000"/>
          <w:sz w:val="24"/>
        </w:rPr>
        <w:t>2</w:t>
      </w:r>
      <w:r w:rsidR="002B7D70" w:rsidRPr="009268D7">
        <w:rPr>
          <w:rFonts w:ascii="宋体" w:hAnsi="宋体" w:cs="宋体" w:hint="eastAsia"/>
          <w:color w:val="000000"/>
          <w:sz w:val="24"/>
        </w:rPr>
        <w:t>. 假设计算机M时钟频率为2G，执行某任务需15秒，现通过提高时钟频率的办法对其进行改进，目标为完成该任务的时间是10秒，但提高频率会使CPI增加到原来的1.2倍。请问改进后的时钟频率应该为多少？（要求写出计算过程）</w:t>
      </w:r>
    </w:p>
    <w:p w14:paraId="7E828A0E" w14:textId="5A7DDE3D" w:rsidR="00350CD0" w:rsidRPr="009268D7" w:rsidRDefault="0098743A" w:rsidP="009268D7">
      <w:pPr>
        <w:spacing w:before="156" w:line="360" w:lineRule="atLeast"/>
        <w:rPr>
          <w:rFonts w:ascii="宋体" w:hAnsi="宋体" w:cs="宋体"/>
          <w:color w:val="000000"/>
          <w:sz w:val="24"/>
        </w:rPr>
      </w:pPr>
      <w:bookmarkStart w:id="1" w:name="OLE_LINK6"/>
      <w:r w:rsidRPr="009268D7">
        <w:rPr>
          <w:rFonts w:ascii="宋体" w:hAnsi="宋体" w:cs="宋体" w:hint="eastAsia"/>
          <w:color w:val="000000"/>
          <w:sz w:val="24"/>
        </w:rPr>
        <w:t>3</w:t>
      </w:r>
      <w:r w:rsidR="00350CD0" w:rsidRPr="009268D7">
        <w:rPr>
          <w:rFonts w:ascii="宋体" w:hAnsi="宋体" w:cs="宋体" w:hint="eastAsia"/>
          <w:color w:val="000000"/>
          <w:sz w:val="24"/>
        </w:rPr>
        <w:t>.</w:t>
      </w:r>
      <w:r w:rsidR="00A72331">
        <w:rPr>
          <w:rFonts w:ascii="宋体" w:hAnsi="宋体" w:cs="宋体" w:hint="eastAsia"/>
          <w:color w:val="000000"/>
          <w:sz w:val="24"/>
        </w:rPr>
        <w:t xml:space="preserve"> </w:t>
      </w:r>
      <w:r w:rsidR="00350CD0" w:rsidRPr="009268D7">
        <w:rPr>
          <w:rFonts w:ascii="宋体" w:hAnsi="宋体" w:cs="宋体" w:hint="eastAsia"/>
          <w:color w:val="000000"/>
          <w:sz w:val="24"/>
        </w:rPr>
        <w:t>请计算IEEE754单精度浮点数0xC1460000的十进制表达。（要求写出计算过程）</w:t>
      </w:r>
    </w:p>
    <w:bookmarkEnd w:id="1"/>
    <w:p w14:paraId="2ADBB523" w14:textId="715B94E6" w:rsidR="001C1B15" w:rsidRPr="009268D7" w:rsidRDefault="0098743A" w:rsidP="009268D7">
      <w:pPr>
        <w:spacing w:before="156" w:line="360" w:lineRule="atLeast"/>
        <w:rPr>
          <w:rFonts w:ascii="宋体" w:hAnsi="宋体" w:cs="宋体"/>
          <w:color w:val="000000"/>
          <w:sz w:val="24"/>
        </w:rPr>
      </w:pPr>
      <w:r w:rsidRPr="009268D7">
        <w:rPr>
          <w:rFonts w:ascii="宋体" w:hAnsi="宋体" w:cs="宋体" w:hint="eastAsia"/>
          <w:color w:val="000000"/>
          <w:sz w:val="24"/>
        </w:rPr>
        <w:t>4</w:t>
      </w:r>
      <w:r w:rsidR="001C1B15" w:rsidRPr="009268D7">
        <w:rPr>
          <w:rFonts w:ascii="宋体" w:hAnsi="宋体" w:cs="宋体" w:hint="eastAsia"/>
          <w:color w:val="000000"/>
          <w:sz w:val="24"/>
        </w:rPr>
        <w:t>.</w:t>
      </w:r>
      <w:r w:rsidR="00A72331">
        <w:rPr>
          <w:rFonts w:ascii="宋体" w:hAnsi="宋体" w:cs="宋体" w:hint="eastAsia"/>
          <w:color w:val="000000"/>
          <w:sz w:val="24"/>
        </w:rPr>
        <w:t xml:space="preserve"> </w:t>
      </w:r>
      <w:r w:rsidR="001C1B15" w:rsidRPr="009268D7">
        <w:rPr>
          <w:rFonts w:ascii="宋体" w:hAnsi="宋体" w:cs="宋体" w:hint="eastAsia"/>
          <w:color w:val="000000"/>
          <w:sz w:val="24"/>
        </w:rPr>
        <w:t>请用IEEE754单精度浮点数表达 -8.25（10）。（要求写出计算过程）</w:t>
      </w:r>
    </w:p>
    <w:p w14:paraId="45B80552" w14:textId="7A464C8D" w:rsidR="00FB50D1" w:rsidRPr="009268D7" w:rsidRDefault="0098743A" w:rsidP="009268D7">
      <w:pPr>
        <w:spacing w:before="156" w:line="360" w:lineRule="atLeast"/>
        <w:rPr>
          <w:rFonts w:ascii="宋体" w:hAnsi="宋体" w:cs="宋体"/>
          <w:color w:val="000000"/>
          <w:sz w:val="24"/>
        </w:rPr>
      </w:pPr>
      <w:r w:rsidRPr="009268D7">
        <w:rPr>
          <w:rFonts w:ascii="宋体" w:hAnsi="宋体" w:cs="宋体" w:hint="eastAsia"/>
          <w:color w:val="000000"/>
          <w:sz w:val="24"/>
        </w:rPr>
        <w:t>5</w:t>
      </w:r>
      <w:r w:rsidR="00FB50D1" w:rsidRPr="009268D7">
        <w:rPr>
          <w:rFonts w:ascii="宋体" w:hAnsi="宋体" w:cs="宋体" w:hint="eastAsia"/>
          <w:color w:val="000000"/>
          <w:sz w:val="24"/>
        </w:rPr>
        <w:t>.</w:t>
      </w:r>
      <w:r w:rsidR="00A72331">
        <w:rPr>
          <w:rFonts w:ascii="宋体" w:hAnsi="宋体" w:cs="宋体" w:hint="eastAsia"/>
          <w:color w:val="000000"/>
          <w:sz w:val="24"/>
        </w:rPr>
        <w:t xml:space="preserve"> </w:t>
      </w:r>
      <w:r w:rsidR="00FB50D1" w:rsidRPr="009268D7">
        <w:rPr>
          <w:rFonts w:ascii="宋体" w:hAnsi="宋体" w:cs="宋体" w:hint="eastAsia"/>
          <w:color w:val="000000"/>
          <w:sz w:val="24"/>
        </w:rPr>
        <w:t>现收到4位二进制信号的汉明编码1011000, 请计算出该4位二进制信号。（分组采用偶校验，要求写出计算过程）</w:t>
      </w:r>
    </w:p>
    <w:p w14:paraId="5108AB73" w14:textId="024C8E83" w:rsidR="000341AA" w:rsidRPr="009268D7" w:rsidRDefault="0098743A" w:rsidP="009268D7">
      <w:pPr>
        <w:spacing w:before="156" w:line="360" w:lineRule="atLeast"/>
        <w:rPr>
          <w:rFonts w:ascii="宋体" w:hAnsi="宋体" w:cs="宋体" w:hint="eastAsia"/>
          <w:color w:val="000000"/>
          <w:sz w:val="24"/>
        </w:rPr>
      </w:pPr>
      <w:r w:rsidRPr="009268D7">
        <w:rPr>
          <w:rFonts w:ascii="宋体" w:hAnsi="宋体" w:cs="宋体" w:hint="eastAsia"/>
          <w:color w:val="000000"/>
          <w:sz w:val="24"/>
        </w:rPr>
        <w:t>6</w:t>
      </w:r>
      <w:r w:rsidR="00C27745" w:rsidRPr="009268D7">
        <w:rPr>
          <w:rFonts w:ascii="宋体" w:hAnsi="宋体" w:cs="宋体" w:hint="eastAsia"/>
          <w:color w:val="000000"/>
          <w:sz w:val="24"/>
        </w:rPr>
        <w:t>.</w:t>
      </w:r>
      <w:r w:rsidR="00A72331">
        <w:rPr>
          <w:rFonts w:ascii="宋体" w:hAnsi="宋体" w:cs="宋体" w:hint="eastAsia"/>
          <w:color w:val="000000"/>
          <w:sz w:val="24"/>
        </w:rPr>
        <w:t xml:space="preserve"> </w:t>
      </w:r>
      <w:r w:rsidR="00C27745" w:rsidRPr="009268D7">
        <w:rPr>
          <w:rFonts w:ascii="宋体" w:hAnsi="宋体" w:cs="宋体" w:hint="eastAsia"/>
          <w:color w:val="000000"/>
          <w:sz w:val="24"/>
        </w:rPr>
        <w:t>请计算10110101的汉明编码</w:t>
      </w:r>
      <w:bookmarkStart w:id="2" w:name="_Hlk152878107"/>
      <w:r w:rsidR="00C27745" w:rsidRPr="009268D7">
        <w:rPr>
          <w:rFonts w:ascii="宋体" w:hAnsi="宋体" w:cs="宋体" w:hint="eastAsia"/>
          <w:color w:val="000000"/>
          <w:sz w:val="24"/>
        </w:rPr>
        <w:t>（分组采用偶校验）</w:t>
      </w:r>
      <w:bookmarkEnd w:id="2"/>
      <w:r w:rsidR="00C27745" w:rsidRPr="009268D7">
        <w:rPr>
          <w:rFonts w:ascii="宋体" w:hAnsi="宋体" w:cs="宋体" w:hint="eastAsia"/>
          <w:color w:val="000000"/>
          <w:sz w:val="24"/>
        </w:rPr>
        <w:t>。（要求写出计算过程）</w:t>
      </w:r>
    </w:p>
    <w:p w14:paraId="54D02061" w14:textId="77777777" w:rsidR="00DA4E31" w:rsidRPr="004900E4" w:rsidRDefault="00DA4E31" w:rsidP="00DA4E31">
      <w:pPr>
        <w:rPr>
          <w:rFonts w:ascii="宋体" w:hAnsi="宋体" w:hint="eastAsia"/>
          <w:b/>
          <w:bCs/>
          <w:sz w:val="28"/>
          <w:szCs w:val="28"/>
        </w:rPr>
      </w:pPr>
      <w:bookmarkStart w:id="3" w:name="_Hlk229307267"/>
      <w:r w:rsidRPr="004900E4">
        <w:rPr>
          <w:rFonts w:ascii="宋体" w:hAnsi="宋体" w:hint="eastAsia"/>
          <w:b/>
          <w:bCs/>
          <w:sz w:val="28"/>
          <w:szCs w:val="28"/>
        </w:rPr>
        <w:t>三、应用题</w:t>
      </w:r>
    </w:p>
    <w:bookmarkEnd w:id="3"/>
    <w:p w14:paraId="7B2379C9" w14:textId="5D4E5BD8" w:rsidR="00BB1EA9" w:rsidRDefault="006D10EB" w:rsidP="00BB1EA9">
      <w:r>
        <w:rPr>
          <w:rFonts w:ascii="宋体" w:hAnsi="宋体" w:cs="宋体" w:hint="eastAsia"/>
          <w:sz w:val="24"/>
        </w:rPr>
        <w:t>1</w:t>
      </w:r>
      <w:r w:rsidR="00BB1EA9">
        <w:rPr>
          <w:rFonts w:ascii="宋体" w:hAnsi="宋体" w:cs="宋体" w:hint="eastAsia"/>
          <w:sz w:val="24"/>
        </w:rPr>
        <w:t>.</w:t>
      </w:r>
      <w:r w:rsidR="00BB1EA9">
        <w:rPr>
          <w:rFonts w:ascii="宋体" w:hAnsi="宋体" w:cs="宋体" w:hint="eastAsia"/>
          <w:bCs/>
          <w:sz w:val="24"/>
        </w:rPr>
        <w:t>计算机M最多可支持64G内存，采用两级缓存，缓存配置如表1</w:t>
      </w: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1051"/>
        <w:gridCol w:w="3617"/>
        <w:gridCol w:w="3748"/>
      </w:tblGrid>
      <w:tr w:rsidR="00BB1EA9" w14:paraId="1C1EE6E2" w14:textId="77777777" w:rsidTr="009A4E0C">
        <w:tc>
          <w:tcPr>
            <w:tcW w:w="1165" w:type="dxa"/>
            <w:tcBorders>
              <w:top w:val="single" w:sz="4" w:space="0" w:color="000000"/>
              <w:left w:val="single" w:sz="4" w:space="0" w:color="000000"/>
              <w:bottom w:val="single" w:sz="4" w:space="0" w:color="000000"/>
            </w:tcBorders>
          </w:tcPr>
          <w:p w14:paraId="1B041BB8" w14:textId="77777777" w:rsidR="00BB1EA9" w:rsidRDefault="00BB1EA9" w:rsidP="009A4E0C">
            <w:pPr>
              <w:pStyle w:val="af5"/>
              <w:snapToGrid w:val="0"/>
              <w:jc w:val="center"/>
            </w:pPr>
          </w:p>
        </w:tc>
        <w:tc>
          <w:tcPr>
            <w:tcW w:w="4050" w:type="dxa"/>
            <w:tcBorders>
              <w:top w:val="single" w:sz="4" w:space="0" w:color="000000"/>
              <w:left w:val="single" w:sz="4" w:space="0" w:color="000000"/>
              <w:bottom w:val="single" w:sz="4" w:space="0" w:color="000000"/>
            </w:tcBorders>
          </w:tcPr>
          <w:p w14:paraId="07A81386" w14:textId="77777777" w:rsidR="00BB1EA9" w:rsidRDefault="00BB1EA9" w:rsidP="009A4E0C">
            <w:pPr>
              <w:pStyle w:val="af5"/>
              <w:jc w:val="center"/>
            </w:pPr>
            <w:r>
              <w:t>一级缓存</w:t>
            </w:r>
          </w:p>
        </w:tc>
        <w:tc>
          <w:tcPr>
            <w:tcW w:w="4197" w:type="dxa"/>
            <w:tcBorders>
              <w:top w:val="single" w:sz="4" w:space="0" w:color="000000"/>
              <w:left w:val="single" w:sz="4" w:space="0" w:color="000000"/>
              <w:bottom w:val="single" w:sz="4" w:space="0" w:color="000000"/>
              <w:right w:val="single" w:sz="4" w:space="0" w:color="000000"/>
            </w:tcBorders>
          </w:tcPr>
          <w:p w14:paraId="5601BF90" w14:textId="77777777" w:rsidR="00BB1EA9" w:rsidRDefault="00BB1EA9" w:rsidP="009A4E0C">
            <w:pPr>
              <w:pStyle w:val="af5"/>
              <w:jc w:val="center"/>
            </w:pPr>
            <w:r>
              <w:t>二级缓存</w:t>
            </w:r>
          </w:p>
        </w:tc>
      </w:tr>
      <w:tr w:rsidR="00BB1EA9" w14:paraId="5E37B98B" w14:textId="77777777" w:rsidTr="009A4E0C">
        <w:tc>
          <w:tcPr>
            <w:tcW w:w="1165" w:type="dxa"/>
            <w:tcBorders>
              <w:left w:val="single" w:sz="4" w:space="0" w:color="000000"/>
              <w:bottom w:val="single" w:sz="4" w:space="0" w:color="000000"/>
            </w:tcBorders>
          </w:tcPr>
          <w:p w14:paraId="688C3155" w14:textId="77777777" w:rsidR="00BB1EA9" w:rsidRDefault="00BB1EA9" w:rsidP="009A4E0C">
            <w:pPr>
              <w:pStyle w:val="af5"/>
              <w:jc w:val="center"/>
            </w:pPr>
            <w:r>
              <w:t>容量</w:t>
            </w:r>
          </w:p>
        </w:tc>
        <w:tc>
          <w:tcPr>
            <w:tcW w:w="4050" w:type="dxa"/>
            <w:tcBorders>
              <w:left w:val="single" w:sz="4" w:space="0" w:color="000000"/>
              <w:bottom w:val="single" w:sz="4" w:space="0" w:color="000000"/>
            </w:tcBorders>
          </w:tcPr>
          <w:p w14:paraId="654D83C9" w14:textId="77777777" w:rsidR="00BB1EA9" w:rsidRDefault="00BB1EA9" w:rsidP="009A4E0C">
            <w:pPr>
              <w:pStyle w:val="af5"/>
              <w:jc w:val="center"/>
            </w:pPr>
            <w:r>
              <w:t>32KB</w:t>
            </w:r>
            <w:r>
              <w:t>指令</w:t>
            </w:r>
            <w:r>
              <w:rPr>
                <w:rFonts w:eastAsia="Times New Roman"/>
              </w:rPr>
              <w:t xml:space="preserve"> </w:t>
            </w:r>
            <w:r>
              <w:t xml:space="preserve">/ 32KB </w:t>
            </w:r>
            <w:r>
              <w:t>数据</w:t>
            </w:r>
          </w:p>
        </w:tc>
        <w:tc>
          <w:tcPr>
            <w:tcW w:w="4197" w:type="dxa"/>
            <w:tcBorders>
              <w:left w:val="single" w:sz="4" w:space="0" w:color="000000"/>
              <w:bottom w:val="single" w:sz="4" w:space="0" w:color="000000"/>
              <w:right w:val="single" w:sz="4" w:space="0" w:color="000000"/>
            </w:tcBorders>
          </w:tcPr>
          <w:p w14:paraId="69C5A429" w14:textId="77777777" w:rsidR="00BB1EA9" w:rsidRDefault="00BB1EA9" w:rsidP="009A4E0C">
            <w:pPr>
              <w:pStyle w:val="af5"/>
              <w:jc w:val="center"/>
            </w:pPr>
            <w:r>
              <w:t>512 KB</w:t>
            </w:r>
          </w:p>
        </w:tc>
      </w:tr>
      <w:tr w:rsidR="00BB1EA9" w14:paraId="26B08753" w14:textId="77777777" w:rsidTr="009A4E0C">
        <w:tc>
          <w:tcPr>
            <w:tcW w:w="1165" w:type="dxa"/>
            <w:tcBorders>
              <w:left w:val="single" w:sz="4" w:space="0" w:color="000000"/>
              <w:bottom w:val="single" w:sz="4" w:space="0" w:color="000000"/>
            </w:tcBorders>
          </w:tcPr>
          <w:p w14:paraId="1AD604FB" w14:textId="77777777" w:rsidR="00BB1EA9" w:rsidRDefault="00BB1EA9" w:rsidP="009A4E0C">
            <w:pPr>
              <w:pStyle w:val="af5"/>
              <w:jc w:val="center"/>
            </w:pPr>
            <w:r>
              <w:t>相联度</w:t>
            </w:r>
          </w:p>
        </w:tc>
        <w:tc>
          <w:tcPr>
            <w:tcW w:w="4050" w:type="dxa"/>
            <w:tcBorders>
              <w:left w:val="single" w:sz="4" w:space="0" w:color="000000"/>
              <w:bottom w:val="single" w:sz="4" w:space="0" w:color="000000"/>
            </w:tcBorders>
          </w:tcPr>
          <w:p w14:paraId="1F89D1D9" w14:textId="77777777" w:rsidR="00BB1EA9" w:rsidRDefault="00BB1EA9" w:rsidP="009A4E0C">
            <w:pPr>
              <w:pStyle w:val="af5"/>
              <w:jc w:val="center"/>
            </w:pPr>
            <w:r>
              <w:t xml:space="preserve">4-way </w:t>
            </w:r>
            <w:r>
              <w:t>指令</w:t>
            </w:r>
            <w:r>
              <w:rPr>
                <w:rFonts w:eastAsia="Times New Roman"/>
              </w:rPr>
              <w:t xml:space="preserve"> </w:t>
            </w:r>
            <w:r>
              <w:t xml:space="preserve">/ 8-way </w:t>
            </w:r>
            <w:r>
              <w:t>数据</w:t>
            </w:r>
          </w:p>
        </w:tc>
        <w:tc>
          <w:tcPr>
            <w:tcW w:w="4197" w:type="dxa"/>
            <w:tcBorders>
              <w:left w:val="single" w:sz="4" w:space="0" w:color="000000"/>
              <w:bottom w:val="single" w:sz="4" w:space="0" w:color="000000"/>
              <w:right w:val="single" w:sz="4" w:space="0" w:color="000000"/>
            </w:tcBorders>
          </w:tcPr>
          <w:p w14:paraId="0544424F" w14:textId="77777777" w:rsidR="00BB1EA9" w:rsidRDefault="00BB1EA9" w:rsidP="009A4E0C">
            <w:pPr>
              <w:pStyle w:val="af5"/>
              <w:jc w:val="center"/>
            </w:pPr>
            <w:r>
              <w:t>8-way</w:t>
            </w:r>
          </w:p>
        </w:tc>
      </w:tr>
      <w:tr w:rsidR="00BB1EA9" w14:paraId="2621A7F0" w14:textId="77777777" w:rsidTr="009A4E0C">
        <w:tc>
          <w:tcPr>
            <w:tcW w:w="1165" w:type="dxa"/>
            <w:tcBorders>
              <w:left w:val="single" w:sz="4" w:space="0" w:color="000000"/>
              <w:bottom w:val="single" w:sz="4" w:space="0" w:color="000000"/>
            </w:tcBorders>
          </w:tcPr>
          <w:p w14:paraId="5D443E96" w14:textId="77777777" w:rsidR="00BB1EA9" w:rsidRDefault="00BB1EA9" w:rsidP="009A4E0C">
            <w:pPr>
              <w:pStyle w:val="af5"/>
              <w:jc w:val="center"/>
            </w:pPr>
            <w:r>
              <w:lastRenderedPageBreak/>
              <w:t>块</w:t>
            </w:r>
          </w:p>
        </w:tc>
        <w:tc>
          <w:tcPr>
            <w:tcW w:w="4050" w:type="dxa"/>
            <w:tcBorders>
              <w:left w:val="single" w:sz="4" w:space="0" w:color="000000"/>
              <w:bottom w:val="single" w:sz="4" w:space="0" w:color="000000"/>
            </w:tcBorders>
          </w:tcPr>
          <w:p w14:paraId="1E21EC9E" w14:textId="77777777" w:rsidR="00BB1EA9" w:rsidRDefault="00BB1EA9" w:rsidP="009A4E0C">
            <w:pPr>
              <w:pStyle w:val="af5"/>
              <w:jc w:val="center"/>
            </w:pPr>
            <w:r>
              <w:t>64 B</w:t>
            </w:r>
          </w:p>
        </w:tc>
        <w:tc>
          <w:tcPr>
            <w:tcW w:w="4197" w:type="dxa"/>
            <w:tcBorders>
              <w:left w:val="single" w:sz="4" w:space="0" w:color="000000"/>
              <w:bottom w:val="single" w:sz="4" w:space="0" w:color="000000"/>
              <w:right w:val="single" w:sz="4" w:space="0" w:color="000000"/>
            </w:tcBorders>
          </w:tcPr>
          <w:p w14:paraId="167F2100" w14:textId="77777777" w:rsidR="00BB1EA9" w:rsidRDefault="00BB1EA9" w:rsidP="009A4E0C">
            <w:pPr>
              <w:pStyle w:val="af5"/>
              <w:jc w:val="center"/>
            </w:pPr>
            <w:r>
              <w:t>64 B</w:t>
            </w:r>
          </w:p>
        </w:tc>
      </w:tr>
    </w:tbl>
    <w:p w14:paraId="743458BC" w14:textId="77777777" w:rsidR="00BB1EA9" w:rsidRDefault="00BB1EA9" w:rsidP="00BB1EA9">
      <w:pPr>
        <w:jc w:val="center"/>
      </w:pPr>
      <w:r>
        <w:rPr>
          <w:rFonts w:ascii="宋体" w:hAnsi="宋体" w:cs="宋体" w:hint="eastAsia"/>
          <w:bCs/>
          <w:sz w:val="18"/>
          <w:szCs w:val="18"/>
        </w:rPr>
        <w:t>表1</w:t>
      </w:r>
    </w:p>
    <w:p w14:paraId="173D0721" w14:textId="77777777" w:rsidR="00BB1EA9" w:rsidRDefault="00BB1EA9" w:rsidP="00BB1EA9">
      <w:r>
        <w:rPr>
          <w:rFonts w:ascii="宋体" w:hAnsi="宋体" w:cs="宋体" w:hint="eastAsia"/>
          <w:bCs/>
          <w:sz w:val="24"/>
        </w:rPr>
        <w:t>请分别计算一级指令缓存、一级数据缓存和二级缓存的Tag，Index,</w:t>
      </w:r>
      <w:r>
        <w:rPr>
          <w:rFonts w:ascii="宋体" w:hAnsi="宋体" w:cs="宋体"/>
          <w:bCs/>
          <w:sz w:val="24"/>
        </w:rPr>
        <w:t xml:space="preserve"> </w:t>
      </w:r>
      <w:r>
        <w:rPr>
          <w:rFonts w:ascii="宋体" w:hAnsi="宋体" w:cs="宋体" w:hint="eastAsia"/>
          <w:bCs/>
          <w:sz w:val="24"/>
        </w:rPr>
        <w:t>Offset的位数。</w:t>
      </w:r>
    </w:p>
    <w:p w14:paraId="6E79E437" w14:textId="77777777" w:rsidR="00F87F14" w:rsidRDefault="00F87F14"/>
    <w:p w14:paraId="79C71373" w14:textId="725DB925" w:rsidR="00A912E5" w:rsidRDefault="00A912E5" w:rsidP="00A912E5">
      <w:r>
        <w:rPr>
          <w:rFonts w:ascii="宋体" w:hAnsi="宋体" w:cs="宋体" w:hint="eastAsia"/>
          <w:color w:val="000000"/>
          <w:sz w:val="24"/>
        </w:rPr>
        <w:t>2.</w:t>
      </w:r>
      <w:r w:rsidR="003E2B2A">
        <w:rPr>
          <w:rFonts w:ascii="宋体" w:hAnsi="宋体" w:cs="宋体" w:hint="eastAsia"/>
          <w:color w:val="000000"/>
          <w:sz w:val="24"/>
        </w:rPr>
        <w:t xml:space="preserve"> </w:t>
      </w:r>
      <w:r>
        <w:rPr>
          <w:rFonts w:ascii="宋体" w:hAnsi="宋体" w:cs="宋体" w:hint="eastAsia"/>
          <w:bCs/>
          <w:color w:val="000000"/>
          <w:sz w:val="24"/>
        </w:rPr>
        <w:t>2路组相联缓存的容量为16Bytes, 块大小为2Bytes， 缓存替换采用LRU策略，当前缓存状态见表1,内存状态见表2。</w:t>
      </w:r>
    </w:p>
    <w:p w14:paraId="65421770" w14:textId="3D559E25" w:rsidR="00A912E5" w:rsidRDefault="00A912E5" w:rsidP="00A912E5">
      <w:r>
        <w:rPr>
          <w:rFonts w:ascii="宋体" w:hAnsi="宋体" w:cs="宋体" w:hint="eastAsia"/>
          <w:bCs/>
          <w:color w:val="000000"/>
          <w:sz w:val="24"/>
        </w:rPr>
        <w:t>(a)</w:t>
      </w:r>
      <w:r w:rsidR="00842EFD">
        <w:rPr>
          <w:rFonts w:ascii="宋体" w:hAnsi="宋体" w:cs="宋体" w:hint="eastAsia"/>
          <w:bCs/>
          <w:color w:val="000000"/>
          <w:sz w:val="24"/>
        </w:rPr>
        <w:t xml:space="preserve"> </w:t>
      </w:r>
      <w:r>
        <w:rPr>
          <w:rFonts w:ascii="宋体" w:hAnsi="宋体" w:cs="宋体" w:hint="eastAsia"/>
          <w:bCs/>
          <w:color w:val="000000"/>
          <w:sz w:val="24"/>
        </w:rPr>
        <w:t>按照11010, 10101, 01110, 00010, 01001, 11001的地址顺序读取内存后，缓存的状态是什么（按照表1格式作答）？</w:t>
      </w:r>
    </w:p>
    <w:p w14:paraId="338A1CD9" w14:textId="18A0B82D" w:rsidR="00A912E5" w:rsidRDefault="00A912E5" w:rsidP="00A912E5">
      <w:r>
        <w:rPr>
          <w:rFonts w:ascii="宋体" w:hAnsi="宋体" w:cs="宋体" w:hint="eastAsia"/>
          <w:bCs/>
          <w:color w:val="000000"/>
          <w:sz w:val="24"/>
        </w:rPr>
        <w:t>(b)</w:t>
      </w:r>
      <w:r w:rsidR="00842EFD">
        <w:rPr>
          <w:rFonts w:ascii="宋体" w:hAnsi="宋体" w:cs="宋体" w:hint="eastAsia"/>
          <w:bCs/>
          <w:color w:val="000000"/>
          <w:sz w:val="24"/>
        </w:rPr>
        <w:t xml:space="preserve"> </w:t>
      </w:r>
      <w:r>
        <w:rPr>
          <w:rFonts w:ascii="宋体" w:hAnsi="宋体" w:cs="宋体" w:hint="eastAsia"/>
          <w:bCs/>
          <w:color w:val="000000"/>
          <w:sz w:val="24"/>
        </w:rPr>
        <w:t>命中率为多少？</w:t>
      </w:r>
    </w:p>
    <w:p w14:paraId="070B2D2C" w14:textId="77777777" w:rsidR="00A912E5" w:rsidRDefault="00A912E5" w:rsidP="00A912E5">
      <w:pPr>
        <w:rPr>
          <w:rFonts w:ascii="宋体" w:hAnsi="宋体" w:cs="宋体" w:hint="eastAsia"/>
          <w:bCs/>
          <w:color w:val="000000"/>
          <w:sz w:val="24"/>
        </w:rPr>
      </w:pP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888"/>
        <w:gridCol w:w="883"/>
        <w:gridCol w:w="885"/>
        <w:gridCol w:w="884"/>
        <w:gridCol w:w="886"/>
        <w:gridCol w:w="997"/>
        <w:gridCol w:w="997"/>
        <w:gridCol w:w="997"/>
        <w:gridCol w:w="999"/>
      </w:tblGrid>
      <w:tr w:rsidR="00A912E5" w14:paraId="1B96FC57" w14:textId="77777777" w:rsidTr="009A4E0C">
        <w:tc>
          <w:tcPr>
            <w:tcW w:w="992" w:type="dxa"/>
            <w:vMerge w:val="restart"/>
            <w:tcBorders>
              <w:top w:val="single" w:sz="4" w:space="0" w:color="000000"/>
              <w:left w:val="single" w:sz="4" w:space="0" w:color="000000"/>
              <w:bottom w:val="single" w:sz="4" w:space="0" w:color="000000"/>
            </w:tcBorders>
          </w:tcPr>
          <w:p w14:paraId="52D09BFE" w14:textId="77777777" w:rsidR="00A912E5" w:rsidRDefault="00A912E5" w:rsidP="009A4E0C">
            <w:pPr>
              <w:pStyle w:val="af5"/>
              <w:snapToGrid w:val="0"/>
              <w:jc w:val="center"/>
              <w:rPr>
                <w:rFonts w:ascii="宋体" w:hAnsi="宋体" w:cs="宋体"/>
                <w:sz w:val="18"/>
                <w:szCs w:val="18"/>
              </w:rPr>
            </w:pPr>
          </w:p>
          <w:p w14:paraId="27FD4328" w14:textId="77777777" w:rsidR="00A912E5" w:rsidRDefault="00A912E5" w:rsidP="009A4E0C">
            <w:pPr>
              <w:pStyle w:val="af5"/>
              <w:jc w:val="center"/>
            </w:pPr>
            <w:r>
              <w:rPr>
                <w:rFonts w:ascii="宋体" w:hAnsi="宋体" w:cs="宋体"/>
                <w:sz w:val="18"/>
                <w:szCs w:val="18"/>
              </w:rPr>
              <w:t>index</w:t>
            </w:r>
          </w:p>
        </w:tc>
        <w:tc>
          <w:tcPr>
            <w:tcW w:w="3954" w:type="dxa"/>
            <w:gridSpan w:val="4"/>
            <w:tcBorders>
              <w:top w:val="single" w:sz="4" w:space="0" w:color="000000"/>
              <w:left w:val="single" w:sz="4" w:space="0" w:color="000000"/>
              <w:bottom w:val="single" w:sz="4" w:space="0" w:color="000000"/>
            </w:tcBorders>
          </w:tcPr>
          <w:p w14:paraId="3A060DE1" w14:textId="77777777" w:rsidR="00A912E5" w:rsidRDefault="00A912E5" w:rsidP="009A4E0C">
            <w:pPr>
              <w:pStyle w:val="af5"/>
              <w:jc w:val="center"/>
            </w:pPr>
            <w:r>
              <w:rPr>
                <w:rFonts w:ascii="宋体" w:hAnsi="宋体" w:cs="宋体"/>
                <w:sz w:val="18"/>
                <w:szCs w:val="18"/>
              </w:rPr>
              <w:t>Way 0</w:t>
            </w:r>
          </w:p>
        </w:tc>
        <w:tc>
          <w:tcPr>
            <w:tcW w:w="4466" w:type="dxa"/>
            <w:gridSpan w:val="4"/>
            <w:tcBorders>
              <w:top w:val="single" w:sz="4" w:space="0" w:color="000000"/>
              <w:left w:val="single" w:sz="4" w:space="0" w:color="000000"/>
              <w:bottom w:val="single" w:sz="4" w:space="0" w:color="000000"/>
              <w:right w:val="single" w:sz="4" w:space="0" w:color="000000"/>
            </w:tcBorders>
          </w:tcPr>
          <w:p w14:paraId="154F3AFF" w14:textId="77777777" w:rsidR="00A912E5" w:rsidRDefault="00A912E5" w:rsidP="009A4E0C">
            <w:pPr>
              <w:pStyle w:val="af5"/>
              <w:jc w:val="center"/>
            </w:pPr>
            <w:r>
              <w:rPr>
                <w:rFonts w:ascii="宋体" w:hAnsi="宋体" w:cs="宋体"/>
                <w:sz w:val="18"/>
                <w:szCs w:val="18"/>
              </w:rPr>
              <w:t>Way 1</w:t>
            </w:r>
          </w:p>
        </w:tc>
      </w:tr>
      <w:tr w:rsidR="00A912E5" w14:paraId="5D7ED11E" w14:textId="77777777" w:rsidTr="009A4E0C">
        <w:trPr>
          <w:trHeight w:val="379"/>
        </w:trPr>
        <w:tc>
          <w:tcPr>
            <w:tcW w:w="992" w:type="dxa"/>
            <w:vMerge/>
            <w:tcBorders>
              <w:top w:val="single" w:sz="4" w:space="0" w:color="000000"/>
              <w:left w:val="single" w:sz="4" w:space="0" w:color="000000"/>
              <w:bottom w:val="single" w:sz="4" w:space="0" w:color="000000"/>
            </w:tcBorders>
          </w:tcPr>
          <w:p w14:paraId="0A5B55D3" w14:textId="77777777" w:rsidR="00A912E5" w:rsidRDefault="00A912E5" w:rsidP="009A4E0C">
            <w:pPr>
              <w:pStyle w:val="af5"/>
              <w:snapToGrid w:val="0"/>
              <w:jc w:val="center"/>
              <w:rPr>
                <w:rFonts w:ascii="宋体" w:hAnsi="宋体" w:cs="宋体"/>
                <w:sz w:val="18"/>
                <w:szCs w:val="18"/>
              </w:rPr>
            </w:pPr>
          </w:p>
        </w:tc>
        <w:tc>
          <w:tcPr>
            <w:tcW w:w="987" w:type="dxa"/>
            <w:tcBorders>
              <w:left w:val="single" w:sz="4" w:space="0" w:color="000000"/>
              <w:bottom w:val="single" w:sz="4" w:space="0" w:color="000000"/>
            </w:tcBorders>
          </w:tcPr>
          <w:p w14:paraId="6CF82650" w14:textId="77777777" w:rsidR="00A912E5" w:rsidRDefault="00A912E5" w:rsidP="009A4E0C">
            <w:pPr>
              <w:pStyle w:val="af5"/>
              <w:jc w:val="center"/>
            </w:pPr>
            <w:r>
              <w:rPr>
                <w:rFonts w:ascii="宋体" w:hAnsi="宋体" w:cs="宋体"/>
                <w:sz w:val="18"/>
                <w:szCs w:val="18"/>
              </w:rPr>
              <w:t>Tag</w:t>
            </w:r>
          </w:p>
        </w:tc>
        <w:tc>
          <w:tcPr>
            <w:tcW w:w="989" w:type="dxa"/>
            <w:tcBorders>
              <w:left w:val="single" w:sz="4" w:space="0" w:color="000000"/>
              <w:bottom w:val="single" w:sz="4" w:space="0" w:color="000000"/>
            </w:tcBorders>
          </w:tcPr>
          <w:p w14:paraId="06E2C0C7" w14:textId="77777777" w:rsidR="00A912E5" w:rsidRDefault="00A912E5" w:rsidP="009A4E0C">
            <w:pPr>
              <w:pStyle w:val="af5"/>
              <w:jc w:val="center"/>
            </w:pPr>
            <w:r>
              <w:rPr>
                <w:rFonts w:ascii="宋体" w:hAnsi="宋体" w:cs="宋体"/>
                <w:sz w:val="18"/>
                <w:szCs w:val="18"/>
              </w:rPr>
              <w:t>Off 1</w:t>
            </w:r>
          </w:p>
        </w:tc>
        <w:tc>
          <w:tcPr>
            <w:tcW w:w="988" w:type="dxa"/>
            <w:tcBorders>
              <w:left w:val="single" w:sz="4" w:space="0" w:color="000000"/>
              <w:bottom w:val="single" w:sz="4" w:space="0" w:color="000000"/>
            </w:tcBorders>
          </w:tcPr>
          <w:p w14:paraId="440A538E" w14:textId="77777777" w:rsidR="00A912E5" w:rsidRDefault="00A912E5" w:rsidP="009A4E0C">
            <w:pPr>
              <w:pStyle w:val="af5"/>
              <w:jc w:val="center"/>
            </w:pPr>
            <w:r>
              <w:rPr>
                <w:rFonts w:ascii="宋体" w:hAnsi="宋体" w:cs="宋体"/>
                <w:sz w:val="18"/>
                <w:szCs w:val="18"/>
              </w:rPr>
              <w:t>Off 0</w:t>
            </w:r>
          </w:p>
        </w:tc>
        <w:tc>
          <w:tcPr>
            <w:tcW w:w="990" w:type="dxa"/>
            <w:tcBorders>
              <w:left w:val="single" w:sz="4" w:space="0" w:color="000000"/>
              <w:bottom w:val="single" w:sz="4" w:space="0" w:color="000000"/>
            </w:tcBorders>
          </w:tcPr>
          <w:p w14:paraId="5B345071" w14:textId="77777777" w:rsidR="00A912E5" w:rsidRDefault="00A912E5" w:rsidP="009A4E0C">
            <w:pPr>
              <w:pStyle w:val="af5"/>
              <w:jc w:val="center"/>
            </w:pPr>
            <w:r>
              <w:rPr>
                <w:rFonts w:ascii="宋体" w:hAnsi="宋体" w:cs="宋体"/>
                <w:sz w:val="18"/>
                <w:szCs w:val="18"/>
              </w:rPr>
              <w:t>LRU</w:t>
            </w:r>
          </w:p>
        </w:tc>
        <w:tc>
          <w:tcPr>
            <w:tcW w:w="1116" w:type="dxa"/>
            <w:tcBorders>
              <w:left w:val="single" w:sz="4" w:space="0" w:color="000000"/>
              <w:bottom w:val="single" w:sz="4" w:space="0" w:color="000000"/>
            </w:tcBorders>
          </w:tcPr>
          <w:p w14:paraId="00FEE170" w14:textId="77777777" w:rsidR="00A912E5" w:rsidRDefault="00A912E5" w:rsidP="009A4E0C">
            <w:pPr>
              <w:pStyle w:val="af5"/>
              <w:jc w:val="center"/>
            </w:pPr>
            <w:r>
              <w:rPr>
                <w:rFonts w:ascii="宋体" w:hAnsi="宋体" w:cs="宋体"/>
                <w:sz w:val="18"/>
                <w:szCs w:val="18"/>
              </w:rPr>
              <w:t>Tag</w:t>
            </w:r>
          </w:p>
        </w:tc>
        <w:tc>
          <w:tcPr>
            <w:tcW w:w="1116" w:type="dxa"/>
            <w:tcBorders>
              <w:left w:val="single" w:sz="4" w:space="0" w:color="000000"/>
              <w:bottom w:val="single" w:sz="4" w:space="0" w:color="000000"/>
            </w:tcBorders>
          </w:tcPr>
          <w:p w14:paraId="4D1B25C2" w14:textId="77777777" w:rsidR="00A912E5" w:rsidRDefault="00A912E5" w:rsidP="009A4E0C">
            <w:pPr>
              <w:pStyle w:val="af5"/>
              <w:jc w:val="center"/>
            </w:pPr>
            <w:r>
              <w:rPr>
                <w:rFonts w:ascii="宋体" w:hAnsi="宋体" w:cs="宋体"/>
                <w:sz w:val="18"/>
                <w:szCs w:val="18"/>
              </w:rPr>
              <w:t>Off 1</w:t>
            </w:r>
          </w:p>
        </w:tc>
        <w:tc>
          <w:tcPr>
            <w:tcW w:w="1116" w:type="dxa"/>
            <w:tcBorders>
              <w:left w:val="single" w:sz="4" w:space="0" w:color="000000"/>
              <w:bottom w:val="single" w:sz="4" w:space="0" w:color="000000"/>
            </w:tcBorders>
          </w:tcPr>
          <w:p w14:paraId="2584536E" w14:textId="77777777" w:rsidR="00A912E5" w:rsidRDefault="00A912E5" w:rsidP="009A4E0C">
            <w:pPr>
              <w:pStyle w:val="af5"/>
              <w:jc w:val="center"/>
            </w:pPr>
            <w:r>
              <w:rPr>
                <w:rFonts w:ascii="宋体" w:hAnsi="宋体" w:cs="宋体"/>
                <w:sz w:val="18"/>
                <w:szCs w:val="18"/>
              </w:rPr>
              <w:t>Off 0</w:t>
            </w:r>
          </w:p>
        </w:tc>
        <w:tc>
          <w:tcPr>
            <w:tcW w:w="1118" w:type="dxa"/>
            <w:tcBorders>
              <w:left w:val="single" w:sz="4" w:space="0" w:color="000000"/>
              <w:bottom w:val="single" w:sz="4" w:space="0" w:color="000000"/>
              <w:right w:val="single" w:sz="4" w:space="0" w:color="000000"/>
            </w:tcBorders>
          </w:tcPr>
          <w:p w14:paraId="60815AA2" w14:textId="77777777" w:rsidR="00A912E5" w:rsidRDefault="00A912E5" w:rsidP="009A4E0C">
            <w:pPr>
              <w:pStyle w:val="af5"/>
              <w:jc w:val="center"/>
            </w:pPr>
            <w:r>
              <w:rPr>
                <w:rFonts w:ascii="宋体" w:hAnsi="宋体" w:cs="宋体"/>
                <w:sz w:val="18"/>
                <w:szCs w:val="18"/>
              </w:rPr>
              <w:t>LRU</w:t>
            </w:r>
          </w:p>
        </w:tc>
      </w:tr>
      <w:tr w:rsidR="00A912E5" w14:paraId="44026E71" w14:textId="77777777" w:rsidTr="009A4E0C">
        <w:trPr>
          <w:trHeight w:val="294"/>
        </w:trPr>
        <w:tc>
          <w:tcPr>
            <w:tcW w:w="992" w:type="dxa"/>
            <w:tcBorders>
              <w:left w:val="single" w:sz="4" w:space="0" w:color="000000"/>
              <w:bottom w:val="single" w:sz="4" w:space="0" w:color="000000"/>
            </w:tcBorders>
          </w:tcPr>
          <w:p w14:paraId="652944B0" w14:textId="77777777" w:rsidR="00A912E5" w:rsidRDefault="00A912E5" w:rsidP="009A4E0C">
            <w:pPr>
              <w:pStyle w:val="af5"/>
              <w:jc w:val="center"/>
            </w:pPr>
            <w:r>
              <w:rPr>
                <w:rFonts w:ascii="宋体" w:hAnsi="宋体" w:cs="宋体"/>
                <w:sz w:val="18"/>
                <w:szCs w:val="18"/>
              </w:rPr>
              <w:t>00</w:t>
            </w:r>
          </w:p>
        </w:tc>
        <w:tc>
          <w:tcPr>
            <w:tcW w:w="987" w:type="dxa"/>
            <w:tcBorders>
              <w:left w:val="single" w:sz="4" w:space="0" w:color="000000"/>
              <w:bottom w:val="single" w:sz="4" w:space="0" w:color="000000"/>
            </w:tcBorders>
          </w:tcPr>
          <w:p w14:paraId="7B3CF724" w14:textId="77777777" w:rsidR="00A912E5" w:rsidRDefault="00A912E5" w:rsidP="009A4E0C">
            <w:pPr>
              <w:pStyle w:val="af5"/>
              <w:jc w:val="center"/>
            </w:pPr>
            <w:r>
              <w:rPr>
                <w:rFonts w:ascii="宋体" w:hAnsi="宋体" w:cs="宋体"/>
                <w:sz w:val="18"/>
                <w:szCs w:val="18"/>
              </w:rPr>
              <w:t>00</w:t>
            </w:r>
          </w:p>
        </w:tc>
        <w:tc>
          <w:tcPr>
            <w:tcW w:w="989" w:type="dxa"/>
            <w:tcBorders>
              <w:left w:val="single" w:sz="4" w:space="0" w:color="000000"/>
              <w:bottom w:val="single" w:sz="4" w:space="0" w:color="000000"/>
            </w:tcBorders>
          </w:tcPr>
          <w:p w14:paraId="6CE20CCC" w14:textId="77777777" w:rsidR="00A912E5" w:rsidRDefault="00A912E5" w:rsidP="009A4E0C">
            <w:pPr>
              <w:pStyle w:val="af5"/>
              <w:jc w:val="center"/>
            </w:pPr>
            <w:r>
              <w:rPr>
                <w:rFonts w:ascii="宋体" w:hAnsi="宋体" w:cs="宋体"/>
                <w:sz w:val="18"/>
                <w:szCs w:val="18"/>
              </w:rPr>
              <w:t>3F</w:t>
            </w:r>
          </w:p>
        </w:tc>
        <w:tc>
          <w:tcPr>
            <w:tcW w:w="988" w:type="dxa"/>
            <w:tcBorders>
              <w:left w:val="single" w:sz="4" w:space="0" w:color="000000"/>
              <w:bottom w:val="single" w:sz="4" w:space="0" w:color="000000"/>
            </w:tcBorders>
          </w:tcPr>
          <w:p w14:paraId="3711DD87" w14:textId="77777777" w:rsidR="00A912E5" w:rsidRDefault="00A912E5" w:rsidP="009A4E0C">
            <w:pPr>
              <w:pStyle w:val="af5"/>
              <w:jc w:val="center"/>
            </w:pPr>
            <w:r>
              <w:rPr>
                <w:rFonts w:ascii="宋体" w:hAnsi="宋体" w:cs="宋体"/>
                <w:sz w:val="18"/>
                <w:szCs w:val="18"/>
              </w:rPr>
              <w:t>AB</w:t>
            </w:r>
          </w:p>
        </w:tc>
        <w:tc>
          <w:tcPr>
            <w:tcW w:w="990" w:type="dxa"/>
            <w:tcBorders>
              <w:left w:val="single" w:sz="4" w:space="0" w:color="000000"/>
              <w:bottom w:val="single" w:sz="4" w:space="0" w:color="000000"/>
            </w:tcBorders>
          </w:tcPr>
          <w:p w14:paraId="436C61C7" w14:textId="77777777" w:rsidR="00A912E5" w:rsidRDefault="00A912E5" w:rsidP="009A4E0C">
            <w:pPr>
              <w:pStyle w:val="af5"/>
              <w:jc w:val="center"/>
            </w:pPr>
            <w:r>
              <w:rPr>
                <w:rFonts w:ascii="宋体" w:hAnsi="宋体" w:cs="宋体"/>
                <w:sz w:val="18"/>
                <w:szCs w:val="18"/>
              </w:rPr>
              <w:t>0</w:t>
            </w:r>
          </w:p>
        </w:tc>
        <w:tc>
          <w:tcPr>
            <w:tcW w:w="1116" w:type="dxa"/>
            <w:tcBorders>
              <w:left w:val="single" w:sz="4" w:space="0" w:color="000000"/>
              <w:bottom w:val="single" w:sz="4" w:space="0" w:color="000000"/>
            </w:tcBorders>
          </w:tcPr>
          <w:p w14:paraId="2FEFF20D" w14:textId="77777777" w:rsidR="00A912E5" w:rsidRDefault="00A912E5" w:rsidP="009A4E0C">
            <w:pPr>
              <w:pStyle w:val="af5"/>
              <w:jc w:val="center"/>
            </w:pPr>
            <w:r>
              <w:rPr>
                <w:rFonts w:ascii="宋体" w:hAnsi="宋体" w:cs="宋体"/>
                <w:sz w:val="18"/>
                <w:szCs w:val="18"/>
              </w:rPr>
              <w:t>11</w:t>
            </w:r>
          </w:p>
        </w:tc>
        <w:tc>
          <w:tcPr>
            <w:tcW w:w="1116" w:type="dxa"/>
            <w:tcBorders>
              <w:left w:val="single" w:sz="4" w:space="0" w:color="000000"/>
              <w:bottom w:val="single" w:sz="4" w:space="0" w:color="000000"/>
            </w:tcBorders>
          </w:tcPr>
          <w:p w14:paraId="23259FA3" w14:textId="77777777" w:rsidR="00A912E5" w:rsidRDefault="00A912E5" w:rsidP="009A4E0C">
            <w:pPr>
              <w:pStyle w:val="af5"/>
              <w:jc w:val="center"/>
            </w:pPr>
            <w:r>
              <w:rPr>
                <w:rFonts w:ascii="宋体" w:hAnsi="宋体" w:cs="宋体"/>
                <w:sz w:val="18"/>
                <w:szCs w:val="18"/>
              </w:rPr>
              <w:t>55</w:t>
            </w:r>
          </w:p>
        </w:tc>
        <w:tc>
          <w:tcPr>
            <w:tcW w:w="1116" w:type="dxa"/>
            <w:tcBorders>
              <w:left w:val="single" w:sz="4" w:space="0" w:color="000000"/>
              <w:bottom w:val="single" w:sz="4" w:space="0" w:color="000000"/>
            </w:tcBorders>
          </w:tcPr>
          <w:p w14:paraId="7569EB8E" w14:textId="77777777" w:rsidR="00A912E5" w:rsidRDefault="00A912E5" w:rsidP="009A4E0C">
            <w:pPr>
              <w:pStyle w:val="af5"/>
              <w:jc w:val="center"/>
            </w:pPr>
            <w:r>
              <w:rPr>
                <w:rFonts w:ascii="宋体" w:hAnsi="宋体" w:cs="宋体"/>
                <w:sz w:val="18"/>
                <w:szCs w:val="18"/>
              </w:rPr>
              <w:t>AA</w:t>
            </w:r>
          </w:p>
        </w:tc>
        <w:tc>
          <w:tcPr>
            <w:tcW w:w="1118" w:type="dxa"/>
            <w:tcBorders>
              <w:left w:val="single" w:sz="4" w:space="0" w:color="000000"/>
              <w:bottom w:val="single" w:sz="4" w:space="0" w:color="000000"/>
              <w:right w:val="single" w:sz="4" w:space="0" w:color="000000"/>
            </w:tcBorders>
          </w:tcPr>
          <w:p w14:paraId="7B7EA164" w14:textId="77777777" w:rsidR="00A912E5" w:rsidRDefault="00A912E5" w:rsidP="009A4E0C">
            <w:pPr>
              <w:pStyle w:val="af5"/>
              <w:jc w:val="center"/>
            </w:pPr>
            <w:r>
              <w:rPr>
                <w:rFonts w:ascii="宋体" w:hAnsi="宋体" w:cs="宋体"/>
                <w:sz w:val="18"/>
                <w:szCs w:val="18"/>
              </w:rPr>
              <w:t>1</w:t>
            </w:r>
          </w:p>
        </w:tc>
      </w:tr>
      <w:tr w:rsidR="00A912E5" w14:paraId="6ACE9D7A" w14:textId="77777777" w:rsidTr="009A4E0C">
        <w:tc>
          <w:tcPr>
            <w:tcW w:w="992" w:type="dxa"/>
            <w:tcBorders>
              <w:left w:val="single" w:sz="4" w:space="0" w:color="000000"/>
              <w:bottom w:val="single" w:sz="4" w:space="0" w:color="000000"/>
            </w:tcBorders>
          </w:tcPr>
          <w:p w14:paraId="2C53BB4B" w14:textId="77777777" w:rsidR="00A912E5" w:rsidRDefault="00A912E5" w:rsidP="009A4E0C">
            <w:pPr>
              <w:pStyle w:val="af5"/>
              <w:jc w:val="center"/>
            </w:pPr>
            <w:r>
              <w:rPr>
                <w:rFonts w:ascii="宋体" w:hAnsi="宋体" w:cs="宋体"/>
                <w:sz w:val="18"/>
                <w:szCs w:val="18"/>
              </w:rPr>
              <w:t>01</w:t>
            </w:r>
          </w:p>
        </w:tc>
        <w:tc>
          <w:tcPr>
            <w:tcW w:w="987" w:type="dxa"/>
            <w:tcBorders>
              <w:left w:val="single" w:sz="4" w:space="0" w:color="000000"/>
              <w:bottom w:val="single" w:sz="4" w:space="0" w:color="000000"/>
            </w:tcBorders>
          </w:tcPr>
          <w:p w14:paraId="234508B6" w14:textId="77777777" w:rsidR="00A912E5" w:rsidRDefault="00A912E5" w:rsidP="009A4E0C">
            <w:pPr>
              <w:pStyle w:val="af5"/>
              <w:jc w:val="center"/>
            </w:pPr>
            <w:r>
              <w:rPr>
                <w:rFonts w:ascii="宋体" w:hAnsi="宋体" w:cs="宋体"/>
                <w:sz w:val="18"/>
                <w:szCs w:val="18"/>
              </w:rPr>
              <w:t>10</w:t>
            </w:r>
          </w:p>
        </w:tc>
        <w:tc>
          <w:tcPr>
            <w:tcW w:w="989" w:type="dxa"/>
            <w:tcBorders>
              <w:left w:val="single" w:sz="4" w:space="0" w:color="000000"/>
              <w:bottom w:val="single" w:sz="4" w:space="0" w:color="000000"/>
            </w:tcBorders>
          </w:tcPr>
          <w:p w14:paraId="2A6BE724" w14:textId="77777777" w:rsidR="00A912E5" w:rsidRDefault="00A912E5" w:rsidP="009A4E0C">
            <w:pPr>
              <w:pStyle w:val="af5"/>
              <w:jc w:val="center"/>
            </w:pPr>
            <w:r>
              <w:rPr>
                <w:rFonts w:ascii="宋体" w:hAnsi="宋体" w:cs="宋体"/>
                <w:sz w:val="18"/>
                <w:szCs w:val="18"/>
              </w:rPr>
              <w:t>1D</w:t>
            </w:r>
          </w:p>
        </w:tc>
        <w:tc>
          <w:tcPr>
            <w:tcW w:w="988" w:type="dxa"/>
            <w:tcBorders>
              <w:left w:val="single" w:sz="4" w:space="0" w:color="000000"/>
              <w:bottom w:val="single" w:sz="4" w:space="0" w:color="000000"/>
            </w:tcBorders>
          </w:tcPr>
          <w:p w14:paraId="088F0C53" w14:textId="77777777" w:rsidR="00A912E5" w:rsidRDefault="00A912E5" w:rsidP="009A4E0C">
            <w:pPr>
              <w:pStyle w:val="af5"/>
              <w:jc w:val="center"/>
            </w:pPr>
            <w:r>
              <w:rPr>
                <w:rFonts w:ascii="宋体" w:hAnsi="宋体" w:cs="宋体"/>
                <w:sz w:val="18"/>
                <w:szCs w:val="18"/>
              </w:rPr>
              <w:t>62</w:t>
            </w:r>
          </w:p>
        </w:tc>
        <w:tc>
          <w:tcPr>
            <w:tcW w:w="990" w:type="dxa"/>
            <w:tcBorders>
              <w:left w:val="single" w:sz="4" w:space="0" w:color="000000"/>
              <w:bottom w:val="single" w:sz="4" w:space="0" w:color="000000"/>
            </w:tcBorders>
          </w:tcPr>
          <w:p w14:paraId="72D88120" w14:textId="77777777" w:rsidR="00A912E5" w:rsidRDefault="00A912E5" w:rsidP="009A4E0C">
            <w:pPr>
              <w:pStyle w:val="af5"/>
              <w:jc w:val="center"/>
            </w:pPr>
            <w:r>
              <w:rPr>
                <w:rFonts w:ascii="宋体" w:hAnsi="宋体" w:cs="宋体"/>
                <w:sz w:val="18"/>
                <w:szCs w:val="18"/>
              </w:rPr>
              <w:t>1</w:t>
            </w:r>
          </w:p>
        </w:tc>
        <w:tc>
          <w:tcPr>
            <w:tcW w:w="1116" w:type="dxa"/>
            <w:tcBorders>
              <w:left w:val="single" w:sz="4" w:space="0" w:color="000000"/>
              <w:bottom w:val="single" w:sz="4" w:space="0" w:color="000000"/>
            </w:tcBorders>
          </w:tcPr>
          <w:p w14:paraId="76DE9292" w14:textId="77777777" w:rsidR="00A912E5" w:rsidRDefault="00A912E5" w:rsidP="009A4E0C">
            <w:pPr>
              <w:pStyle w:val="af5"/>
              <w:jc w:val="center"/>
            </w:pPr>
            <w:r>
              <w:rPr>
                <w:rFonts w:ascii="宋体" w:hAnsi="宋体" w:cs="宋体"/>
                <w:sz w:val="18"/>
                <w:szCs w:val="18"/>
              </w:rPr>
              <w:t>01</w:t>
            </w:r>
          </w:p>
        </w:tc>
        <w:tc>
          <w:tcPr>
            <w:tcW w:w="1116" w:type="dxa"/>
            <w:tcBorders>
              <w:left w:val="single" w:sz="4" w:space="0" w:color="000000"/>
              <w:bottom w:val="single" w:sz="4" w:space="0" w:color="000000"/>
            </w:tcBorders>
          </w:tcPr>
          <w:p w14:paraId="53A9E53F" w14:textId="77777777" w:rsidR="00A912E5" w:rsidRDefault="00A912E5" w:rsidP="009A4E0C">
            <w:pPr>
              <w:pStyle w:val="af5"/>
              <w:jc w:val="center"/>
            </w:pPr>
            <w:r>
              <w:rPr>
                <w:rFonts w:ascii="宋体" w:hAnsi="宋体" w:cs="宋体"/>
                <w:sz w:val="18"/>
                <w:szCs w:val="18"/>
              </w:rPr>
              <w:t>ED</w:t>
            </w:r>
          </w:p>
        </w:tc>
        <w:tc>
          <w:tcPr>
            <w:tcW w:w="1116" w:type="dxa"/>
            <w:tcBorders>
              <w:left w:val="single" w:sz="4" w:space="0" w:color="000000"/>
              <w:bottom w:val="single" w:sz="4" w:space="0" w:color="000000"/>
            </w:tcBorders>
          </w:tcPr>
          <w:p w14:paraId="37CC859E" w14:textId="77777777" w:rsidR="00A912E5" w:rsidRDefault="00A912E5" w:rsidP="009A4E0C">
            <w:pPr>
              <w:pStyle w:val="af5"/>
              <w:jc w:val="center"/>
            </w:pPr>
            <w:r>
              <w:rPr>
                <w:rFonts w:ascii="宋体" w:hAnsi="宋体" w:cs="宋体"/>
                <w:sz w:val="18"/>
                <w:szCs w:val="18"/>
              </w:rPr>
              <w:t>AF</w:t>
            </w:r>
          </w:p>
        </w:tc>
        <w:tc>
          <w:tcPr>
            <w:tcW w:w="1118" w:type="dxa"/>
            <w:tcBorders>
              <w:left w:val="single" w:sz="4" w:space="0" w:color="000000"/>
              <w:bottom w:val="single" w:sz="4" w:space="0" w:color="000000"/>
              <w:right w:val="single" w:sz="4" w:space="0" w:color="000000"/>
            </w:tcBorders>
          </w:tcPr>
          <w:p w14:paraId="3C2ECF2C" w14:textId="77777777" w:rsidR="00A912E5" w:rsidRDefault="00A912E5" w:rsidP="009A4E0C">
            <w:pPr>
              <w:pStyle w:val="af5"/>
              <w:jc w:val="center"/>
            </w:pPr>
            <w:r>
              <w:rPr>
                <w:rFonts w:ascii="宋体" w:hAnsi="宋体" w:cs="宋体"/>
                <w:sz w:val="18"/>
                <w:szCs w:val="18"/>
              </w:rPr>
              <w:t>0</w:t>
            </w:r>
          </w:p>
        </w:tc>
      </w:tr>
      <w:tr w:rsidR="00A912E5" w14:paraId="02791BC8" w14:textId="77777777" w:rsidTr="009A4E0C">
        <w:tc>
          <w:tcPr>
            <w:tcW w:w="992" w:type="dxa"/>
            <w:tcBorders>
              <w:left w:val="single" w:sz="4" w:space="0" w:color="000000"/>
              <w:bottom w:val="single" w:sz="4" w:space="0" w:color="000000"/>
            </w:tcBorders>
          </w:tcPr>
          <w:p w14:paraId="137C5100" w14:textId="77777777" w:rsidR="00A912E5" w:rsidRDefault="00A912E5" w:rsidP="009A4E0C">
            <w:pPr>
              <w:pStyle w:val="af5"/>
              <w:jc w:val="center"/>
            </w:pPr>
            <w:r>
              <w:rPr>
                <w:rFonts w:ascii="宋体" w:hAnsi="宋体" w:cs="宋体"/>
                <w:sz w:val="18"/>
                <w:szCs w:val="18"/>
              </w:rPr>
              <w:t>10</w:t>
            </w:r>
          </w:p>
        </w:tc>
        <w:tc>
          <w:tcPr>
            <w:tcW w:w="987" w:type="dxa"/>
            <w:tcBorders>
              <w:left w:val="single" w:sz="4" w:space="0" w:color="000000"/>
              <w:bottom w:val="single" w:sz="4" w:space="0" w:color="000000"/>
            </w:tcBorders>
          </w:tcPr>
          <w:p w14:paraId="233C3442" w14:textId="77777777" w:rsidR="00A912E5" w:rsidRDefault="00A912E5" w:rsidP="009A4E0C">
            <w:pPr>
              <w:pStyle w:val="af5"/>
              <w:jc w:val="center"/>
            </w:pPr>
            <w:r>
              <w:rPr>
                <w:rFonts w:ascii="宋体" w:hAnsi="宋体" w:cs="宋体"/>
                <w:sz w:val="18"/>
                <w:szCs w:val="18"/>
              </w:rPr>
              <w:t>11</w:t>
            </w:r>
          </w:p>
        </w:tc>
        <w:tc>
          <w:tcPr>
            <w:tcW w:w="989" w:type="dxa"/>
            <w:tcBorders>
              <w:left w:val="single" w:sz="4" w:space="0" w:color="000000"/>
              <w:bottom w:val="single" w:sz="4" w:space="0" w:color="000000"/>
            </w:tcBorders>
          </w:tcPr>
          <w:p w14:paraId="57AD97D9" w14:textId="77777777" w:rsidR="00A912E5" w:rsidRDefault="00A912E5" w:rsidP="009A4E0C">
            <w:pPr>
              <w:pStyle w:val="af5"/>
              <w:jc w:val="center"/>
            </w:pPr>
            <w:r>
              <w:rPr>
                <w:rFonts w:ascii="宋体" w:hAnsi="宋体" w:cs="宋体"/>
                <w:sz w:val="18"/>
                <w:szCs w:val="18"/>
              </w:rPr>
              <w:t>32</w:t>
            </w:r>
          </w:p>
        </w:tc>
        <w:tc>
          <w:tcPr>
            <w:tcW w:w="988" w:type="dxa"/>
            <w:tcBorders>
              <w:left w:val="single" w:sz="4" w:space="0" w:color="000000"/>
              <w:bottom w:val="single" w:sz="4" w:space="0" w:color="000000"/>
            </w:tcBorders>
          </w:tcPr>
          <w:p w14:paraId="39A751CC" w14:textId="77777777" w:rsidR="00A912E5" w:rsidRDefault="00A912E5" w:rsidP="009A4E0C">
            <w:pPr>
              <w:pStyle w:val="af5"/>
              <w:jc w:val="center"/>
            </w:pPr>
            <w:r>
              <w:rPr>
                <w:rFonts w:ascii="宋体" w:hAnsi="宋体" w:cs="宋体"/>
                <w:sz w:val="18"/>
                <w:szCs w:val="18"/>
              </w:rPr>
              <w:t>65</w:t>
            </w:r>
          </w:p>
        </w:tc>
        <w:tc>
          <w:tcPr>
            <w:tcW w:w="990" w:type="dxa"/>
            <w:tcBorders>
              <w:left w:val="single" w:sz="4" w:space="0" w:color="000000"/>
              <w:bottom w:val="single" w:sz="4" w:space="0" w:color="000000"/>
            </w:tcBorders>
          </w:tcPr>
          <w:p w14:paraId="62F9E383" w14:textId="77777777" w:rsidR="00A912E5" w:rsidRDefault="00A912E5" w:rsidP="009A4E0C">
            <w:pPr>
              <w:pStyle w:val="af5"/>
              <w:jc w:val="center"/>
            </w:pPr>
            <w:r>
              <w:rPr>
                <w:rFonts w:ascii="宋体" w:hAnsi="宋体" w:cs="宋体"/>
                <w:sz w:val="18"/>
                <w:szCs w:val="18"/>
              </w:rPr>
              <w:t>0</w:t>
            </w:r>
          </w:p>
        </w:tc>
        <w:tc>
          <w:tcPr>
            <w:tcW w:w="1116" w:type="dxa"/>
            <w:tcBorders>
              <w:left w:val="single" w:sz="4" w:space="0" w:color="000000"/>
              <w:bottom w:val="single" w:sz="4" w:space="0" w:color="000000"/>
            </w:tcBorders>
          </w:tcPr>
          <w:p w14:paraId="279A01B7" w14:textId="77777777" w:rsidR="00A912E5" w:rsidRDefault="00A912E5" w:rsidP="009A4E0C">
            <w:pPr>
              <w:pStyle w:val="af5"/>
              <w:jc w:val="center"/>
            </w:pPr>
            <w:r>
              <w:rPr>
                <w:rFonts w:ascii="宋体" w:hAnsi="宋体" w:cs="宋体"/>
                <w:sz w:val="18"/>
                <w:szCs w:val="18"/>
              </w:rPr>
              <w:t>01</w:t>
            </w:r>
          </w:p>
        </w:tc>
        <w:tc>
          <w:tcPr>
            <w:tcW w:w="1116" w:type="dxa"/>
            <w:tcBorders>
              <w:left w:val="single" w:sz="4" w:space="0" w:color="000000"/>
              <w:bottom w:val="single" w:sz="4" w:space="0" w:color="000000"/>
            </w:tcBorders>
          </w:tcPr>
          <w:p w14:paraId="5A409D40" w14:textId="77777777" w:rsidR="00A912E5" w:rsidRDefault="00A912E5" w:rsidP="009A4E0C">
            <w:pPr>
              <w:pStyle w:val="af5"/>
              <w:jc w:val="center"/>
            </w:pPr>
            <w:r>
              <w:rPr>
                <w:rFonts w:ascii="宋体" w:hAnsi="宋体" w:cs="宋体"/>
                <w:sz w:val="18"/>
                <w:szCs w:val="18"/>
              </w:rPr>
              <w:t>11</w:t>
            </w:r>
          </w:p>
        </w:tc>
        <w:tc>
          <w:tcPr>
            <w:tcW w:w="1116" w:type="dxa"/>
            <w:tcBorders>
              <w:left w:val="single" w:sz="4" w:space="0" w:color="000000"/>
              <w:bottom w:val="single" w:sz="4" w:space="0" w:color="000000"/>
            </w:tcBorders>
          </w:tcPr>
          <w:p w14:paraId="7BDD7CEF" w14:textId="77777777" w:rsidR="00A912E5" w:rsidRDefault="00A912E5" w:rsidP="009A4E0C">
            <w:pPr>
              <w:pStyle w:val="af5"/>
              <w:jc w:val="center"/>
            </w:pPr>
            <w:r>
              <w:rPr>
                <w:rFonts w:ascii="宋体" w:hAnsi="宋体" w:cs="宋体"/>
                <w:sz w:val="18"/>
                <w:szCs w:val="18"/>
              </w:rPr>
              <w:t>41</w:t>
            </w:r>
          </w:p>
        </w:tc>
        <w:tc>
          <w:tcPr>
            <w:tcW w:w="1118" w:type="dxa"/>
            <w:tcBorders>
              <w:left w:val="single" w:sz="4" w:space="0" w:color="000000"/>
              <w:bottom w:val="single" w:sz="4" w:space="0" w:color="000000"/>
              <w:right w:val="single" w:sz="4" w:space="0" w:color="000000"/>
            </w:tcBorders>
          </w:tcPr>
          <w:p w14:paraId="7B0ED11C" w14:textId="77777777" w:rsidR="00A912E5" w:rsidRDefault="00A912E5" w:rsidP="009A4E0C">
            <w:pPr>
              <w:pStyle w:val="af5"/>
              <w:jc w:val="center"/>
            </w:pPr>
            <w:r>
              <w:rPr>
                <w:rFonts w:ascii="宋体" w:hAnsi="宋体" w:cs="宋体"/>
                <w:sz w:val="18"/>
                <w:szCs w:val="18"/>
              </w:rPr>
              <w:t>1</w:t>
            </w:r>
          </w:p>
        </w:tc>
      </w:tr>
      <w:tr w:rsidR="00A912E5" w14:paraId="39C9121D" w14:textId="77777777" w:rsidTr="009A4E0C">
        <w:tc>
          <w:tcPr>
            <w:tcW w:w="992" w:type="dxa"/>
            <w:tcBorders>
              <w:left w:val="single" w:sz="4" w:space="0" w:color="000000"/>
              <w:bottom w:val="single" w:sz="4" w:space="0" w:color="000000"/>
            </w:tcBorders>
          </w:tcPr>
          <w:p w14:paraId="7B2B7DD3" w14:textId="77777777" w:rsidR="00A912E5" w:rsidRDefault="00A912E5" w:rsidP="009A4E0C">
            <w:pPr>
              <w:pStyle w:val="af5"/>
              <w:jc w:val="center"/>
            </w:pPr>
            <w:r>
              <w:rPr>
                <w:rFonts w:ascii="宋体" w:hAnsi="宋体" w:cs="宋体"/>
                <w:sz w:val="18"/>
                <w:szCs w:val="18"/>
              </w:rPr>
              <w:t>11</w:t>
            </w:r>
          </w:p>
        </w:tc>
        <w:tc>
          <w:tcPr>
            <w:tcW w:w="987" w:type="dxa"/>
            <w:tcBorders>
              <w:left w:val="single" w:sz="4" w:space="0" w:color="000000"/>
              <w:bottom w:val="single" w:sz="4" w:space="0" w:color="000000"/>
            </w:tcBorders>
          </w:tcPr>
          <w:p w14:paraId="4E87145F" w14:textId="77777777" w:rsidR="00A912E5" w:rsidRDefault="00A912E5" w:rsidP="009A4E0C">
            <w:pPr>
              <w:pStyle w:val="af5"/>
              <w:jc w:val="center"/>
            </w:pPr>
            <w:r>
              <w:rPr>
                <w:rFonts w:ascii="宋体" w:hAnsi="宋体" w:cs="宋体"/>
                <w:sz w:val="18"/>
                <w:szCs w:val="18"/>
              </w:rPr>
              <w:t>10</w:t>
            </w:r>
          </w:p>
        </w:tc>
        <w:tc>
          <w:tcPr>
            <w:tcW w:w="989" w:type="dxa"/>
            <w:tcBorders>
              <w:left w:val="single" w:sz="4" w:space="0" w:color="000000"/>
              <w:bottom w:val="single" w:sz="4" w:space="0" w:color="000000"/>
            </w:tcBorders>
          </w:tcPr>
          <w:p w14:paraId="2F254FB6" w14:textId="77777777" w:rsidR="00A912E5" w:rsidRDefault="00A912E5" w:rsidP="009A4E0C">
            <w:pPr>
              <w:pStyle w:val="af5"/>
              <w:jc w:val="center"/>
            </w:pPr>
            <w:r>
              <w:rPr>
                <w:rFonts w:ascii="宋体" w:hAnsi="宋体" w:cs="宋体"/>
                <w:sz w:val="18"/>
                <w:szCs w:val="18"/>
              </w:rPr>
              <w:t>9C</w:t>
            </w:r>
          </w:p>
        </w:tc>
        <w:tc>
          <w:tcPr>
            <w:tcW w:w="988" w:type="dxa"/>
            <w:tcBorders>
              <w:left w:val="single" w:sz="4" w:space="0" w:color="000000"/>
              <w:bottom w:val="single" w:sz="4" w:space="0" w:color="000000"/>
            </w:tcBorders>
          </w:tcPr>
          <w:p w14:paraId="456FD2BB" w14:textId="77777777" w:rsidR="00A912E5" w:rsidRDefault="00A912E5" w:rsidP="009A4E0C">
            <w:pPr>
              <w:pStyle w:val="af5"/>
              <w:jc w:val="center"/>
            </w:pPr>
            <w:r>
              <w:rPr>
                <w:rFonts w:ascii="宋体" w:hAnsi="宋体" w:cs="宋体"/>
                <w:sz w:val="18"/>
                <w:szCs w:val="18"/>
              </w:rPr>
              <w:t>92</w:t>
            </w:r>
          </w:p>
        </w:tc>
        <w:tc>
          <w:tcPr>
            <w:tcW w:w="990" w:type="dxa"/>
            <w:tcBorders>
              <w:left w:val="single" w:sz="4" w:space="0" w:color="000000"/>
              <w:bottom w:val="single" w:sz="4" w:space="0" w:color="000000"/>
            </w:tcBorders>
          </w:tcPr>
          <w:p w14:paraId="6DF43310" w14:textId="77777777" w:rsidR="00A912E5" w:rsidRDefault="00A912E5" w:rsidP="009A4E0C">
            <w:pPr>
              <w:pStyle w:val="af5"/>
              <w:jc w:val="center"/>
            </w:pPr>
            <w:r>
              <w:rPr>
                <w:rFonts w:ascii="宋体" w:hAnsi="宋体" w:cs="宋体"/>
                <w:sz w:val="18"/>
                <w:szCs w:val="18"/>
              </w:rPr>
              <w:t>1</w:t>
            </w:r>
          </w:p>
        </w:tc>
        <w:tc>
          <w:tcPr>
            <w:tcW w:w="1116" w:type="dxa"/>
            <w:tcBorders>
              <w:left w:val="single" w:sz="4" w:space="0" w:color="000000"/>
              <w:bottom w:val="single" w:sz="4" w:space="0" w:color="000000"/>
            </w:tcBorders>
          </w:tcPr>
          <w:p w14:paraId="4C57D291" w14:textId="77777777" w:rsidR="00A912E5" w:rsidRDefault="00A912E5" w:rsidP="009A4E0C">
            <w:pPr>
              <w:pStyle w:val="af5"/>
              <w:jc w:val="center"/>
            </w:pPr>
            <w:r>
              <w:rPr>
                <w:rFonts w:ascii="宋体" w:hAnsi="宋体" w:cs="宋体"/>
                <w:sz w:val="18"/>
                <w:szCs w:val="18"/>
              </w:rPr>
              <w:t>00</w:t>
            </w:r>
          </w:p>
        </w:tc>
        <w:tc>
          <w:tcPr>
            <w:tcW w:w="1116" w:type="dxa"/>
            <w:tcBorders>
              <w:left w:val="single" w:sz="4" w:space="0" w:color="000000"/>
              <w:bottom w:val="single" w:sz="4" w:space="0" w:color="000000"/>
            </w:tcBorders>
          </w:tcPr>
          <w:p w14:paraId="6035D1ED" w14:textId="77777777" w:rsidR="00A912E5" w:rsidRDefault="00A912E5" w:rsidP="009A4E0C">
            <w:pPr>
              <w:pStyle w:val="af5"/>
              <w:jc w:val="center"/>
            </w:pPr>
            <w:r>
              <w:rPr>
                <w:rFonts w:ascii="宋体" w:hAnsi="宋体" w:cs="宋体"/>
                <w:sz w:val="18"/>
                <w:szCs w:val="18"/>
              </w:rPr>
              <w:t>EF</w:t>
            </w:r>
          </w:p>
        </w:tc>
        <w:tc>
          <w:tcPr>
            <w:tcW w:w="1116" w:type="dxa"/>
            <w:tcBorders>
              <w:left w:val="single" w:sz="4" w:space="0" w:color="000000"/>
              <w:bottom w:val="single" w:sz="4" w:space="0" w:color="000000"/>
            </w:tcBorders>
          </w:tcPr>
          <w:p w14:paraId="0BC3555B" w14:textId="77777777" w:rsidR="00A912E5" w:rsidRDefault="00A912E5" w:rsidP="009A4E0C">
            <w:pPr>
              <w:pStyle w:val="af5"/>
              <w:jc w:val="center"/>
            </w:pPr>
            <w:r>
              <w:rPr>
                <w:rFonts w:ascii="宋体" w:hAnsi="宋体" w:cs="宋体"/>
                <w:sz w:val="18"/>
                <w:szCs w:val="18"/>
              </w:rPr>
              <w:t>B3</w:t>
            </w:r>
          </w:p>
        </w:tc>
        <w:tc>
          <w:tcPr>
            <w:tcW w:w="1118" w:type="dxa"/>
            <w:tcBorders>
              <w:left w:val="single" w:sz="4" w:space="0" w:color="000000"/>
              <w:bottom w:val="single" w:sz="4" w:space="0" w:color="000000"/>
              <w:right w:val="single" w:sz="4" w:space="0" w:color="000000"/>
            </w:tcBorders>
          </w:tcPr>
          <w:p w14:paraId="5FAE38E2" w14:textId="77777777" w:rsidR="00A912E5" w:rsidRDefault="00A912E5" w:rsidP="009A4E0C">
            <w:pPr>
              <w:pStyle w:val="af5"/>
              <w:jc w:val="center"/>
            </w:pPr>
            <w:r>
              <w:rPr>
                <w:rFonts w:ascii="宋体" w:hAnsi="宋体" w:cs="宋体"/>
                <w:sz w:val="18"/>
                <w:szCs w:val="18"/>
              </w:rPr>
              <w:t>0</w:t>
            </w:r>
          </w:p>
        </w:tc>
      </w:tr>
    </w:tbl>
    <w:p w14:paraId="71C8BE78" w14:textId="77777777" w:rsidR="00A912E5" w:rsidRDefault="00A912E5" w:rsidP="00A912E5">
      <w:pPr>
        <w:jc w:val="center"/>
      </w:pPr>
      <w:r>
        <w:rPr>
          <w:rFonts w:ascii="宋体" w:hAnsi="宋体" w:cs="宋体" w:hint="eastAsia"/>
          <w:color w:val="000000"/>
          <w:szCs w:val="21"/>
        </w:rPr>
        <w:t>表1</w:t>
      </w:r>
    </w:p>
    <w:p w14:paraId="3D3FFCED" w14:textId="77777777" w:rsidR="00A912E5" w:rsidRDefault="00A912E5" w:rsidP="00A912E5">
      <w:pPr>
        <w:jc w:val="center"/>
        <w:rPr>
          <w:rFonts w:ascii="宋体" w:hAnsi="宋体" w:cs="宋体" w:hint="eastAsia"/>
          <w:color w:val="000000"/>
          <w:szCs w:val="21"/>
        </w:rPr>
      </w:pPr>
    </w:p>
    <w:tbl>
      <w:tblPr>
        <w:tblW w:w="5000" w:type="pct"/>
        <w:tblInd w:w="55" w:type="dxa"/>
        <w:tblLayout w:type="fixed"/>
        <w:tblCellMar>
          <w:top w:w="55" w:type="dxa"/>
          <w:left w:w="55" w:type="dxa"/>
          <w:bottom w:w="55" w:type="dxa"/>
          <w:right w:w="55" w:type="dxa"/>
        </w:tblCellMar>
        <w:tblLook w:val="0000" w:firstRow="0" w:lastRow="0" w:firstColumn="0" w:lastColumn="0" w:noHBand="0" w:noVBand="0"/>
      </w:tblPr>
      <w:tblGrid>
        <w:gridCol w:w="1050"/>
        <w:gridCol w:w="1052"/>
        <w:gridCol w:w="1052"/>
        <w:gridCol w:w="1053"/>
        <w:gridCol w:w="1052"/>
        <w:gridCol w:w="1052"/>
        <w:gridCol w:w="1052"/>
        <w:gridCol w:w="1053"/>
      </w:tblGrid>
      <w:tr w:rsidR="00A912E5" w14:paraId="7F9FDC67" w14:textId="77777777" w:rsidTr="009A4E0C">
        <w:tc>
          <w:tcPr>
            <w:tcW w:w="1175" w:type="dxa"/>
            <w:tcBorders>
              <w:top w:val="single" w:sz="4" w:space="0" w:color="000000"/>
              <w:left w:val="single" w:sz="4" w:space="0" w:color="000000"/>
              <w:bottom w:val="single" w:sz="4" w:space="0" w:color="000000"/>
            </w:tcBorders>
          </w:tcPr>
          <w:p w14:paraId="5AD6E956" w14:textId="77777777" w:rsidR="00A912E5" w:rsidRDefault="00A912E5" w:rsidP="009A4E0C">
            <w:pPr>
              <w:pStyle w:val="af5"/>
              <w:jc w:val="center"/>
            </w:pPr>
            <w:r>
              <w:rPr>
                <w:rFonts w:ascii="宋体" w:hAnsi="宋体" w:cs="宋体"/>
                <w:sz w:val="18"/>
                <w:szCs w:val="18"/>
              </w:rPr>
              <w:t>Address</w:t>
            </w:r>
          </w:p>
        </w:tc>
        <w:tc>
          <w:tcPr>
            <w:tcW w:w="1176" w:type="dxa"/>
            <w:tcBorders>
              <w:top w:val="single" w:sz="4" w:space="0" w:color="000000"/>
              <w:left w:val="single" w:sz="4" w:space="0" w:color="000000"/>
              <w:bottom w:val="single" w:sz="4" w:space="0" w:color="000000"/>
            </w:tcBorders>
          </w:tcPr>
          <w:p w14:paraId="01C26EE6" w14:textId="77777777" w:rsidR="00A912E5" w:rsidRDefault="00A912E5" w:rsidP="009A4E0C">
            <w:pPr>
              <w:pStyle w:val="af5"/>
              <w:jc w:val="center"/>
            </w:pPr>
            <w:r>
              <w:rPr>
                <w:rFonts w:ascii="宋体" w:hAnsi="宋体" w:cs="宋体"/>
                <w:sz w:val="18"/>
                <w:szCs w:val="18"/>
              </w:rPr>
              <w:t>Data</w:t>
            </w:r>
          </w:p>
        </w:tc>
        <w:tc>
          <w:tcPr>
            <w:tcW w:w="1176" w:type="dxa"/>
            <w:tcBorders>
              <w:top w:val="single" w:sz="4" w:space="0" w:color="000000"/>
              <w:left w:val="single" w:sz="4" w:space="0" w:color="000000"/>
              <w:bottom w:val="single" w:sz="4" w:space="0" w:color="000000"/>
            </w:tcBorders>
          </w:tcPr>
          <w:p w14:paraId="1B251B30" w14:textId="77777777" w:rsidR="00A912E5" w:rsidRDefault="00A912E5" w:rsidP="009A4E0C">
            <w:pPr>
              <w:pStyle w:val="af5"/>
              <w:jc w:val="center"/>
            </w:pPr>
            <w:r>
              <w:rPr>
                <w:rFonts w:ascii="宋体" w:hAnsi="宋体" w:cs="宋体"/>
                <w:sz w:val="18"/>
                <w:szCs w:val="18"/>
              </w:rPr>
              <w:t>Address</w:t>
            </w:r>
          </w:p>
        </w:tc>
        <w:tc>
          <w:tcPr>
            <w:tcW w:w="1178" w:type="dxa"/>
            <w:tcBorders>
              <w:top w:val="single" w:sz="4" w:space="0" w:color="000000"/>
              <w:left w:val="single" w:sz="4" w:space="0" w:color="000000"/>
              <w:bottom w:val="single" w:sz="4" w:space="0" w:color="000000"/>
            </w:tcBorders>
          </w:tcPr>
          <w:p w14:paraId="7990CBAA" w14:textId="77777777" w:rsidR="00A912E5" w:rsidRDefault="00A912E5" w:rsidP="009A4E0C">
            <w:pPr>
              <w:pStyle w:val="af5"/>
              <w:jc w:val="center"/>
            </w:pPr>
            <w:r>
              <w:rPr>
                <w:rFonts w:ascii="宋体" w:hAnsi="宋体" w:cs="宋体"/>
                <w:sz w:val="18"/>
                <w:szCs w:val="18"/>
              </w:rPr>
              <w:t>Data</w:t>
            </w:r>
          </w:p>
        </w:tc>
        <w:tc>
          <w:tcPr>
            <w:tcW w:w="1176" w:type="dxa"/>
            <w:tcBorders>
              <w:top w:val="single" w:sz="4" w:space="0" w:color="000000"/>
              <w:left w:val="single" w:sz="4" w:space="0" w:color="000000"/>
              <w:bottom w:val="single" w:sz="4" w:space="0" w:color="000000"/>
            </w:tcBorders>
          </w:tcPr>
          <w:p w14:paraId="42E237B0" w14:textId="77777777" w:rsidR="00A912E5" w:rsidRDefault="00A912E5" w:rsidP="009A4E0C">
            <w:pPr>
              <w:pStyle w:val="af5"/>
              <w:jc w:val="center"/>
            </w:pPr>
            <w:r>
              <w:rPr>
                <w:rFonts w:ascii="宋体" w:hAnsi="宋体" w:cs="宋体"/>
                <w:sz w:val="18"/>
                <w:szCs w:val="18"/>
              </w:rPr>
              <w:t>Address</w:t>
            </w:r>
          </w:p>
        </w:tc>
        <w:tc>
          <w:tcPr>
            <w:tcW w:w="1177" w:type="dxa"/>
            <w:tcBorders>
              <w:top w:val="single" w:sz="4" w:space="0" w:color="000000"/>
              <w:left w:val="single" w:sz="4" w:space="0" w:color="000000"/>
              <w:bottom w:val="single" w:sz="4" w:space="0" w:color="000000"/>
            </w:tcBorders>
          </w:tcPr>
          <w:p w14:paraId="7B7F2962" w14:textId="77777777" w:rsidR="00A912E5" w:rsidRDefault="00A912E5" w:rsidP="009A4E0C">
            <w:pPr>
              <w:pStyle w:val="af5"/>
              <w:jc w:val="center"/>
            </w:pPr>
            <w:r>
              <w:rPr>
                <w:rFonts w:ascii="宋体" w:hAnsi="宋体" w:cs="宋体"/>
                <w:sz w:val="18"/>
                <w:szCs w:val="18"/>
              </w:rPr>
              <w:t>Data</w:t>
            </w:r>
          </w:p>
        </w:tc>
        <w:tc>
          <w:tcPr>
            <w:tcW w:w="1176" w:type="dxa"/>
            <w:tcBorders>
              <w:top w:val="single" w:sz="4" w:space="0" w:color="000000"/>
              <w:left w:val="single" w:sz="4" w:space="0" w:color="000000"/>
              <w:bottom w:val="single" w:sz="4" w:space="0" w:color="000000"/>
            </w:tcBorders>
          </w:tcPr>
          <w:p w14:paraId="58639B9F" w14:textId="77777777" w:rsidR="00A912E5" w:rsidRDefault="00A912E5" w:rsidP="009A4E0C">
            <w:pPr>
              <w:pStyle w:val="af5"/>
              <w:jc w:val="center"/>
            </w:pPr>
            <w:r>
              <w:rPr>
                <w:rFonts w:ascii="宋体" w:hAnsi="宋体" w:cs="宋体"/>
                <w:sz w:val="18"/>
                <w:szCs w:val="18"/>
              </w:rPr>
              <w:t>Address</w:t>
            </w:r>
          </w:p>
        </w:tc>
        <w:tc>
          <w:tcPr>
            <w:tcW w:w="1178" w:type="dxa"/>
            <w:tcBorders>
              <w:top w:val="single" w:sz="4" w:space="0" w:color="000000"/>
              <w:left w:val="single" w:sz="4" w:space="0" w:color="000000"/>
              <w:bottom w:val="single" w:sz="4" w:space="0" w:color="000000"/>
              <w:right w:val="single" w:sz="4" w:space="0" w:color="000000"/>
            </w:tcBorders>
          </w:tcPr>
          <w:p w14:paraId="005608E5" w14:textId="77777777" w:rsidR="00A912E5" w:rsidRDefault="00A912E5" w:rsidP="009A4E0C">
            <w:pPr>
              <w:pStyle w:val="af5"/>
              <w:jc w:val="center"/>
            </w:pPr>
            <w:r>
              <w:rPr>
                <w:rFonts w:ascii="宋体" w:hAnsi="宋体" w:cs="宋体"/>
                <w:sz w:val="18"/>
                <w:szCs w:val="18"/>
              </w:rPr>
              <w:t>Data</w:t>
            </w:r>
          </w:p>
        </w:tc>
      </w:tr>
      <w:tr w:rsidR="00A912E5" w14:paraId="63D4772A" w14:textId="77777777" w:rsidTr="009A4E0C">
        <w:tc>
          <w:tcPr>
            <w:tcW w:w="1175" w:type="dxa"/>
            <w:tcBorders>
              <w:left w:val="single" w:sz="4" w:space="0" w:color="000000"/>
              <w:bottom w:val="single" w:sz="4" w:space="0" w:color="000000"/>
            </w:tcBorders>
          </w:tcPr>
          <w:p w14:paraId="32D769DC" w14:textId="77777777" w:rsidR="00A912E5" w:rsidRDefault="00A912E5" w:rsidP="009A4E0C">
            <w:pPr>
              <w:pStyle w:val="af5"/>
              <w:jc w:val="center"/>
            </w:pPr>
            <w:r>
              <w:rPr>
                <w:rFonts w:ascii="宋体" w:hAnsi="宋体" w:cs="宋体"/>
                <w:sz w:val="18"/>
                <w:szCs w:val="18"/>
              </w:rPr>
              <w:t>00000</w:t>
            </w:r>
          </w:p>
        </w:tc>
        <w:tc>
          <w:tcPr>
            <w:tcW w:w="1176" w:type="dxa"/>
            <w:tcBorders>
              <w:left w:val="single" w:sz="4" w:space="0" w:color="000000"/>
              <w:bottom w:val="single" w:sz="4" w:space="0" w:color="000000"/>
            </w:tcBorders>
          </w:tcPr>
          <w:p w14:paraId="0D04EA54" w14:textId="77777777" w:rsidR="00A912E5" w:rsidRDefault="00A912E5" w:rsidP="009A4E0C">
            <w:pPr>
              <w:pStyle w:val="af5"/>
              <w:jc w:val="center"/>
            </w:pPr>
            <w:r>
              <w:rPr>
                <w:rFonts w:ascii="宋体" w:hAnsi="宋体" w:cs="宋体"/>
                <w:sz w:val="18"/>
                <w:szCs w:val="18"/>
              </w:rPr>
              <w:t>AB</w:t>
            </w:r>
          </w:p>
        </w:tc>
        <w:tc>
          <w:tcPr>
            <w:tcW w:w="1176" w:type="dxa"/>
            <w:tcBorders>
              <w:left w:val="single" w:sz="4" w:space="0" w:color="000000"/>
              <w:bottom w:val="single" w:sz="4" w:space="0" w:color="000000"/>
            </w:tcBorders>
          </w:tcPr>
          <w:p w14:paraId="109E3DFC" w14:textId="77777777" w:rsidR="00A912E5" w:rsidRDefault="00A912E5" w:rsidP="009A4E0C">
            <w:pPr>
              <w:pStyle w:val="af5"/>
              <w:jc w:val="center"/>
            </w:pPr>
            <w:r>
              <w:rPr>
                <w:rFonts w:ascii="宋体" w:hAnsi="宋体" w:cs="宋体"/>
                <w:sz w:val="18"/>
                <w:szCs w:val="18"/>
              </w:rPr>
              <w:t>01000</w:t>
            </w:r>
          </w:p>
        </w:tc>
        <w:tc>
          <w:tcPr>
            <w:tcW w:w="1178" w:type="dxa"/>
            <w:tcBorders>
              <w:left w:val="single" w:sz="4" w:space="0" w:color="000000"/>
              <w:bottom w:val="single" w:sz="4" w:space="0" w:color="000000"/>
            </w:tcBorders>
          </w:tcPr>
          <w:p w14:paraId="21BC9922" w14:textId="77777777" w:rsidR="00A912E5" w:rsidRDefault="00A912E5" w:rsidP="009A4E0C">
            <w:pPr>
              <w:pStyle w:val="af5"/>
              <w:jc w:val="center"/>
            </w:pPr>
            <w:r>
              <w:rPr>
                <w:rFonts w:ascii="宋体" w:hAnsi="宋体" w:cs="宋体"/>
                <w:sz w:val="18"/>
                <w:szCs w:val="18"/>
              </w:rPr>
              <w:t>45</w:t>
            </w:r>
          </w:p>
        </w:tc>
        <w:tc>
          <w:tcPr>
            <w:tcW w:w="1176" w:type="dxa"/>
            <w:tcBorders>
              <w:left w:val="single" w:sz="4" w:space="0" w:color="000000"/>
              <w:bottom w:val="single" w:sz="4" w:space="0" w:color="000000"/>
            </w:tcBorders>
          </w:tcPr>
          <w:p w14:paraId="5B4B63C0" w14:textId="77777777" w:rsidR="00A912E5" w:rsidRDefault="00A912E5" w:rsidP="009A4E0C">
            <w:pPr>
              <w:pStyle w:val="af5"/>
              <w:jc w:val="center"/>
            </w:pPr>
            <w:r>
              <w:rPr>
                <w:rFonts w:ascii="宋体" w:hAnsi="宋体" w:cs="宋体"/>
                <w:sz w:val="18"/>
                <w:szCs w:val="18"/>
              </w:rPr>
              <w:t>10000</w:t>
            </w:r>
          </w:p>
        </w:tc>
        <w:tc>
          <w:tcPr>
            <w:tcW w:w="1177" w:type="dxa"/>
            <w:tcBorders>
              <w:left w:val="single" w:sz="4" w:space="0" w:color="000000"/>
              <w:bottom w:val="single" w:sz="4" w:space="0" w:color="000000"/>
            </w:tcBorders>
          </w:tcPr>
          <w:p w14:paraId="763E91A4" w14:textId="77777777" w:rsidR="00A912E5" w:rsidRDefault="00A912E5" w:rsidP="009A4E0C">
            <w:pPr>
              <w:pStyle w:val="af5"/>
              <w:jc w:val="center"/>
            </w:pPr>
            <w:r>
              <w:rPr>
                <w:rFonts w:ascii="宋体" w:hAnsi="宋体" w:cs="宋体"/>
                <w:sz w:val="18"/>
                <w:szCs w:val="18"/>
              </w:rPr>
              <w:t>7D</w:t>
            </w:r>
          </w:p>
        </w:tc>
        <w:tc>
          <w:tcPr>
            <w:tcW w:w="1176" w:type="dxa"/>
            <w:tcBorders>
              <w:left w:val="single" w:sz="4" w:space="0" w:color="000000"/>
              <w:bottom w:val="single" w:sz="4" w:space="0" w:color="000000"/>
            </w:tcBorders>
          </w:tcPr>
          <w:p w14:paraId="59663910" w14:textId="77777777" w:rsidR="00A912E5" w:rsidRDefault="00A912E5" w:rsidP="009A4E0C">
            <w:pPr>
              <w:pStyle w:val="af5"/>
              <w:jc w:val="center"/>
            </w:pPr>
            <w:r>
              <w:rPr>
                <w:rFonts w:ascii="宋体" w:hAnsi="宋体" w:cs="宋体"/>
                <w:sz w:val="18"/>
                <w:szCs w:val="18"/>
              </w:rPr>
              <w:t>11000</w:t>
            </w:r>
          </w:p>
        </w:tc>
        <w:tc>
          <w:tcPr>
            <w:tcW w:w="1178" w:type="dxa"/>
            <w:tcBorders>
              <w:left w:val="single" w:sz="4" w:space="0" w:color="000000"/>
              <w:bottom w:val="single" w:sz="4" w:space="0" w:color="000000"/>
              <w:right w:val="single" w:sz="4" w:space="0" w:color="000000"/>
            </w:tcBorders>
          </w:tcPr>
          <w:p w14:paraId="41A7F7A6" w14:textId="77777777" w:rsidR="00A912E5" w:rsidRDefault="00A912E5" w:rsidP="009A4E0C">
            <w:pPr>
              <w:pStyle w:val="af5"/>
              <w:jc w:val="center"/>
            </w:pPr>
            <w:r>
              <w:rPr>
                <w:rFonts w:ascii="宋体" w:hAnsi="宋体" w:cs="宋体"/>
                <w:sz w:val="18"/>
                <w:szCs w:val="18"/>
              </w:rPr>
              <w:t>AA</w:t>
            </w:r>
          </w:p>
        </w:tc>
      </w:tr>
      <w:tr w:rsidR="00A912E5" w14:paraId="6D81CAAB" w14:textId="77777777" w:rsidTr="009A4E0C">
        <w:tc>
          <w:tcPr>
            <w:tcW w:w="1175" w:type="dxa"/>
            <w:tcBorders>
              <w:left w:val="single" w:sz="4" w:space="0" w:color="000000"/>
              <w:bottom w:val="single" w:sz="4" w:space="0" w:color="000000"/>
            </w:tcBorders>
          </w:tcPr>
          <w:p w14:paraId="68EC7A9F" w14:textId="77777777" w:rsidR="00A912E5" w:rsidRDefault="00A912E5" w:rsidP="009A4E0C">
            <w:pPr>
              <w:pStyle w:val="af5"/>
              <w:jc w:val="center"/>
            </w:pPr>
            <w:r>
              <w:rPr>
                <w:rFonts w:ascii="宋体" w:hAnsi="宋体" w:cs="宋体"/>
                <w:sz w:val="18"/>
                <w:szCs w:val="18"/>
              </w:rPr>
              <w:t>00001</w:t>
            </w:r>
          </w:p>
        </w:tc>
        <w:tc>
          <w:tcPr>
            <w:tcW w:w="1176" w:type="dxa"/>
            <w:tcBorders>
              <w:left w:val="single" w:sz="4" w:space="0" w:color="000000"/>
              <w:bottom w:val="single" w:sz="4" w:space="0" w:color="000000"/>
            </w:tcBorders>
          </w:tcPr>
          <w:p w14:paraId="532902F9" w14:textId="77777777" w:rsidR="00A912E5" w:rsidRDefault="00A912E5" w:rsidP="009A4E0C">
            <w:pPr>
              <w:pStyle w:val="af5"/>
              <w:jc w:val="center"/>
            </w:pPr>
            <w:r>
              <w:rPr>
                <w:rFonts w:ascii="宋体" w:hAnsi="宋体" w:cs="宋体"/>
                <w:sz w:val="18"/>
                <w:szCs w:val="18"/>
              </w:rPr>
              <w:t>3F</w:t>
            </w:r>
          </w:p>
        </w:tc>
        <w:tc>
          <w:tcPr>
            <w:tcW w:w="1176" w:type="dxa"/>
            <w:tcBorders>
              <w:left w:val="single" w:sz="4" w:space="0" w:color="000000"/>
              <w:bottom w:val="single" w:sz="4" w:space="0" w:color="000000"/>
            </w:tcBorders>
          </w:tcPr>
          <w:p w14:paraId="6763E2CC" w14:textId="77777777" w:rsidR="00A912E5" w:rsidRDefault="00A912E5" w:rsidP="009A4E0C">
            <w:pPr>
              <w:pStyle w:val="af5"/>
              <w:jc w:val="center"/>
            </w:pPr>
            <w:r>
              <w:rPr>
                <w:rFonts w:ascii="宋体" w:hAnsi="宋体" w:cs="宋体"/>
                <w:sz w:val="18"/>
                <w:szCs w:val="18"/>
              </w:rPr>
              <w:t>01001</w:t>
            </w:r>
          </w:p>
        </w:tc>
        <w:tc>
          <w:tcPr>
            <w:tcW w:w="1178" w:type="dxa"/>
            <w:tcBorders>
              <w:left w:val="single" w:sz="4" w:space="0" w:color="000000"/>
              <w:bottom w:val="single" w:sz="4" w:space="0" w:color="000000"/>
            </w:tcBorders>
          </w:tcPr>
          <w:p w14:paraId="7E008BDD" w14:textId="77777777" w:rsidR="00A912E5" w:rsidRDefault="00A912E5" w:rsidP="009A4E0C">
            <w:pPr>
              <w:pStyle w:val="af5"/>
              <w:jc w:val="center"/>
            </w:pPr>
            <w:r>
              <w:rPr>
                <w:rFonts w:ascii="宋体" w:hAnsi="宋体" w:cs="宋体"/>
                <w:sz w:val="18"/>
                <w:szCs w:val="18"/>
              </w:rPr>
              <w:t>66</w:t>
            </w:r>
          </w:p>
        </w:tc>
        <w:tc>
          <w:tcPr>
            <w:tcW w:w="1176" w:type="dxa"/>
            <w:tcBorders>
              <w:left w:val="single" w:sz="4" w:space="0" w:color="000000"/>
              <w:bottom w:val="single" w:sz="4" w:space="0" w:color="000000"/>
            </w:tcBorders>
          </w:tcPr>
          <w:p w14:paraId="7602A2BB" w14:textId="77777777" w:rsidR="00A912E5" w:rsidRDefault="00A912E5" w:rsidP="009A4E0C">
            <w:pPr>
              <w:pStyle w:val="af5"/>
              <w:jc w:val="center"/>
            </w:pPr>
            <w:r>
              <w:rPr>
                <w:rFonts w:ascii="宋体" w:hAnsi="宋体" w:cs="宋体"/>
                <w:sz w:val="18"/>
                <w:szCs w:val="18"/>
              </w:rPr>
              <w:t>10001</w:t>
            </w:r>
          </w:p>
        </w:tc>
        <w:tc>
          <w:tcPr>
            <w:tcW w:w="1177" w:type="dxa"/>
            <w:tcBorders>
              <w:left w:val="single" w:sz="4" w:space="0" w:color="000000"/>
              <w:bottom w:val="single" w:sz="4" w:space="0" w:color="000000"/>
            </w:tcBorders>
          </w:tcPr>
          <w:p w14:paraId="5E29CD1A" w14:textId="77777777" w:rsidR="00A912E5" w:rsidRDefault="00A912E5" w:rsidP="009A4E0C">
            <w:pPr>
              <w:pStyle w:val="af5"/>
              <w:jc w:val="center"/>
            </w:pPr>
            <w:r>
              <w:rPr>
                <w:rFonts w:ascii="宋体" w:hAnsi="宋体" w:cs="宋体"/>
                <w:sz w:val="18"/>
                <w:szCs w:val="18"/>
              </w:rPr>
              <w:t>44</w:t>
            </w:r>
          </w:p>
        </w:tc>
        <w:tc>
          <w:tcPr>
            <w:tcW w:w="1176" w:type="dxa"/>
            <w:tcBorders>
              <w:left w:val="single" w:sz="4" w:space="0" w:color="000000"/>
              <w:bottom w:val="single" w:sz="4" w:space="0" w:color="000000"/>
            </w:tcBorders>
          </w:tcPr>
          <w:p w14:paraId="04AE5150" w14:textId="77777777" w:rsidR="00A912E5" w:rsidRDefault="00A912E5" w:rsidP="009A4E0C">
            <w:pPr>
              <w:pStyle w:val="af5"/>
              <w:jc w:val="center"/>
            </w:pPr>
            <w:r>
              <w:rPr>
                <w:rFonts w:ascii="宋体" w:hAnsi="宋体" w:cs="宋体"/>
                <w:sz w:val="18"/>
                <w:szCs w:val="18"/>
              </w:rPr>
              <w:t>11001</w:t>
            </w:r>
          </w:p>
        </w:tc>
        <w:tc>
          <w:tcPr>
            <w:tcW w:w="1178" w:type="dxa"/>
            <w:tcBorders>
              <w:left w:val="single" w:sz="4" w:space="0" w:color="000000"/>
              <w:bottom w:val="single" w:sz="4" w:space="0" w:color="000000"/>
              <w:right w:val="single" w:sz="4" w:space="0" w:color="000000"/>
            </w:tcBorders>
          </w:tcPr>
          <w:p w14:paraId="2E722EFF" w14:textId="77777777" w:rsidR="00A912E5" w:rsidRDefault="00A912E5" w:rsidP="009A4E0C">
            <w:pPr>
              <w:pStyle w:val="af5"/>
              <w:jc w:val="center"/>
            </w:pPr>
            <w:r>
              <w:rPr>
                <w:rFonts w:ascii="宋体" w:hAnsi="宋体" w:cs="宋体"/>
                <w:sz w:val="18"/>
                <w:szCs w:val="18"/>
              </w:rPr>
              <w:t>55</w:t>
            </w:r>
          </w:p>
        </w:tc>
      </w:tr>
      <w:tr w:rsidR="00A912E5" w14:paraId="2F46C2B7" w14:textId="77777777" w:rsidTr="009A4E0C">
        <w:tc>
          <w:tcPr>
            <w:tcW w:w="1175" w:type="dxa"/>
            <w:tcBorders>
              <w:left w:val="single" w:sz="4" w:space="0" w:color="000000"/>
              <w:bottom w:val="single" w:sz="4" w:space="0" w:color="000000"/>
            </w:tcBorders>
          </w:tcPr>
          <w:p w14:paraId="274900C0" w14:textId="77777777" w:rsidR="00A912E5" w:rsidRDefault="00A912E5" w:rsidP="009A4E0C">
            <w:pPr>
              <w:pStyle w:val="af5"/>
              <w:jc w:val="center"/>
            </w:pPr>
            <w:r>
              <w:rPr>
                <w:rFonts w:ascii="宋体" w:hAnsi="宋体" w:cs="宋体"/>
                <w:sz w:val="18"/>
                <w:szCs w:val="18"/>
              </w:rPr>
              <w:t>00010</w:t>
            </w:r>
          </w:p>
        </w:tc>
        <w:tc>
          <w:tcPr>
            <w:tcW w:w="1176" w:type="dxa"/>
            <w:tcBorders>
              <w:left w:val="single" w:sz="4" w:space="0" w:color="000000"/>
              <w:bottom w:val="single" w:sz="4" w:space="0" w:color="000000"/>
            </w:tcBorders>
          </w:tcPr>
          <w:p w14:paraId="36AE9EB1" w14:textId="77777777" w:rsidR="00A912E5" w:rsidRDefault="00A912E5" w:rsidP="009A4E0C">
            <w:pPr>
              <w:pStyle w:val="af5"/>
              <w:jc w:val="center"/>
            </w:pPr>
            <w:r>
              <w:rPr>
                <w:rFonts w:ascii="宋体" w:hAnsi="宋体" w:cs="宋体"/>
                <w:sz w:val="18"/>
                <w:szCs w:val="18"/>
              </w:rPr>
              <w:t>12</w:t>
            </w:r>
          </w:p>
        </w:tc>
        <w:tc>
          <w:tcPr>
            <w:tcW w:w="1176" w:type="dxa"/>
            <w:tcBorders>
              <w:left w:val="single" w:sz="4" w:space="0" w:color="000000"/>
              <w:bottom w:val="single" w:sz="4" w:space="0" w:color="000000"/>
            </w:tcBorders>
          </w:tcPr>
          <w:p w14:paraId="640AB714" w14:textId="77777777" w:rsidR="00A912E5" w:rsidRDefault="00A912E5" w:rsidP="009A4E0C">
            <w:pPr>
              <w:pStyle w:val="af5"/>
              <w:jc w:val="center"/>
            </w:pPr>
            <w:r>
              <w:rPr>
                <w:rFonts w:ascii="宋体" w:hAnsi="宋体" w:cs="宋体"/>
                <w:sz w:val="18"/>
                <w:szCs w:val="18"/>
              </w:rPr>
              <w:t>01010</w:t>
            </w:r>
          </w:p>
        </w:tc>
        <w:tc>
          <w:tcPr>
            <w:tcW w:w="1178" w:type="dxa"/>
            <w:tcBorders>
              <w:left w:val="single" w:sz="4" w:space="0" w:color="000000"/>
              <w:bottom w:val="single" w:sz="4" w:space="0" w:color="000000"/>
            </w:tcBorders>
          </w:tcPr>
          <w:p w14:paraId="0A1E5EC0" w14:textId="77777777" w:rsidR="00A912E5" w:rsidRDefault="00A912E5" w:rsidP="009A4E0C">
            <w:pPr>
              <w:pStyle w:val="af5"/>
              <w:jc w:val="center"/>
            </w:pPr>
            <w:r>
              <w:rPr>
                <w:rFonts w:ascii="宋体" w:hAnsi="宋体" w:cs="宋体"/>
                <w:sz w:val="18"/>
                <w:szCs w:val="18"/>
              </w:rPr>
              <w:t>AF</w:t>
            </w:r>
          </w:p>
        </w:tc>
        <w:tc>
          <w:tcPr>
            <w:tcW w:w="1176" w:type="dxa"/>
            <w:tcBorders>
              <w:left w:val="single" w:sz="4" w:space="0" w:color="000000"/>
              <w:bottom w:val="single" w:sz="4" w:space="0" w:color="000000"/>
            </w:tcBorders>
          </w:tcPr>
          <w:p w14:paraId="4A258F1E" w14:textId="77777777" w:rsidR="00A912E5" w:rsidRDefault="00A912E5" w:rsidP="009A4E0C">
            <w:pPr>
              <w:pStyle w:val="af5"/>
              <w:jc w:val="center"/>
            </w:pPr>
            <w:r>
              <w:rPr>
                <w:rFonts w:ascii="宋体" w:hAnsi="宋体" w:cs="宋体"/>
                <w:sz w:val="18"/>
                <w:szCs w:val="18"/>
              </w:rPr>
              <w:t>10010</w:t>
            </w:r>
          </w:p>
        </w:tc>
        <w:tc>
          <w:tcPr>
            <w:tcW w:w="1177" w:type="dxa"/>
            <w:tcBorders>
              <w:left w:val="single" w:sz="4" w:space="0" w:color="000000"/>
              <w:bottom w:val="single" w:sz="4" w:space="0" w:color="000000"/>
            </w:tcBorders>
          </w:tcPr>
          <w:p w14:paraId="1DF0418D" w14:textId="77777777" w:rsidR="00A912E5" w:rsidRDefault="00A912E5" w:rsidP="009A4E0C">
            <w:pPr>
              <w:pStyle w:val="af5"/>
              <w:jc w:val="center"/>
            </w:pPr>
            <w:r>
              <w:rPr>
                <w:rFonts w:ascii="宋体" w:hAnsi="宋体" w:cs="宋体"/>
                <w:sz w:val="18"/>
                <w:szCs w:val="18"/>
              </w:rPr>
              <w:t>62</w:t>
            </w:r>
          </w:p>
        </w:tc>
        <w:tc>
          <w:tcPr>
            <w:tcW w:w="1176" w:type="dxa"/>
            <w:tcBorders>
              <w:left w:val="single" w:sz="4" w:space="0" w:color="000000"/>
              <w:bottom w:val="single" w:sz="4" w:space="0" w:color="000000"/>
            </w:tcBorders>
          </w:tcPr>
          <w:p w14:paraId="250F74EC" w14:textId="77777777" w:rsidR="00A912E5" w:rsidRDefault="00A912E5" w:rsidP="009A4E0C">
            <w:pPr>
              <w:pStyle w:val="af5"/>
              <w:jc w:val="center"/>
            </w:pPr>
            <w:r>
              <w:rPr>
                <w:rFonts w:ascii="宋体" w:hAnsi="宋体" w:cs="宋体"/>
                <w:sz w:val="18"/>
                <w:szCs w:val="18"/>
              </w:rPr>
              <w:t>11010</w:t>
            </w:r>
          </w:p>
        </w:tc>
        <w:tc>
          <w:tcPr>
            <w:tcW w:w="1178" w:type="dxa"/>
            <w:tcBorders>
              <w:left w:val="single" w:sz="4" w:space="0" w:color="000000"/>
              <w:bottom w:val="single" w:sz="4" w:space="0" w:color="000000"/>
              <w:right w:val="single" w:sz="4" w:space="0" w:color="000000"/>
            </w:tcBorders>
          </w:tcPr>
          <w:p w14:paraId="5D054C23" w14:textId="77777777" w:rsidR="00A912E5" w:rsidRDefault="00A912E5" w:rsidP="009A4E0C">
            <w:pPr>
              <w:pStyle w:val="af5"/>
              <w:jc w:val="center"/>
            </w:pPr>
            <w:r>
              <w:rPr>
                <w:rFonts w:ascii="宋体" w:hAnsi="宋体" w:cs="宋体"/>
                <w:sz w:val="18"/>
                <w:szCs w:val="18"/>
              </w:rPr>
              <w:t>E3</w:t>
            </w:r>
          </w:p>
        </w:tc>
      </w:tr>
      <w:tr w:rsidR="00A912E5" w14:paraId="02B8C3DE" w14:textId="77777777" w:rsidTr="009A4E0C">
        <w:tc>
          <w:tcPr>
            <w:tcW w:w="1175" w:type="dxa"/>
            <w:tcBorders>
              <w:left w:val="single" w:sz="4" w:space="0" w:color="000000"/>
              <w:bottom w:val="single" w:sz="4" w:space="0" w:color="000000"/>
            </w:tcBorders>
          </w:tcPr>
          <w:p w14:paraId="48A8C4D1" w14:textId="77777777" w:rsidR="00A912E5" w:rsidRDefault="00A912E5" w:rsidP="009A4E0C">
            <w:pPr>
              <w:pStyle w:val="af5"/>
              <w:jc w:val="center"/>
            </w:pPr>
            <w:r>
              <w:rPr>
                <w:rFonts w:ascii="宋体" w:hAnsi="宋体" w:cs="宋体"/>
                <w:sz w:val="18"/>
                <w:szCs w:val="18"/>
              </w:rPr>
              <w:t>00011</w:t>
            </w:r>
          </w:p>
        </w:tc>
        <w:tc>
          <w:tcPr>
            <w:tcW w:w="1176" w:type="dxa"/>
            <w:tcBorders>
              <w:left w:val="single" w:sz="4" w:space="0" w:color="000000"/>
              <w:bottom w:val="single" w:sz="4" w:space="0" w:color="000000"/>
            </w:tcBorders>
          </w:tcPr>
          <w:p w14:paraId="0D9353B4" w14:textId="77777777" w:rsidR="00A912E5" w:rsidRDefault="00A912E5" w:rsidP="009A4E0C">
            <w:pPr>
              <w:pStyle w:val="af5"/>
              <w:jc w:val="center"/>
            </w:pPr>
            <w:r>
              <w:rPr>
                <w:rFonts w:ascii="宋体" w:hAnsi="宋体" w:cs="宋体"/>
                <w:sz w:val="18"/>
                <w:szCs w:val="18"/>
              </w:rPr>
              <w:t>8C</w:t>
            </w:r>
          </w:p>
        </w:tc>
        <w:tc>
          <w:tcPr>
            <w:tcW w:w="1176" w:type="dxa"/>
            <w:tcBorders>
              <w:left w:val="single" w:sz="4" w:space="0" w:color="000000"/>
              <w:bottom w:val="single" w:sz="4" w:space="0" w:color="000000"/>
            </w:tcBorders>
          </w:tcPr>
          <w:p w14:paraId="67FEE8B2" w14:textId="77777777" w:rsidR="00A912E5" w:rsidRDefault="00A912E5" w:rsidP="009A4E0C">
            <w:pPr>
              <w:pStyle w:val="af5"/>
              <w:jc w:val="center"/>
            </w:pPr>
            <w:r>
              <w:rPr>
                <w:rFonts w:ascii="宋体" w:hAnsi="宋体" w:cs="宋体"/>
                <w:sz w:val="18"/>
                <w:szCs w:val="18"/>
              </w:rPr>
              <w:t>01011</w:t>
            </w:r>
          </w:p>
        </w:tc>
        <w:tc>
          <w:tcPr>
            <w:tcW w:w="1178" w:type="dxa"/>
            <w:tcBorders>
              <w:left w:val="single" w:sz="4" w:space="0" w:color="000000"/>
              <w:bottom w:val="single" w:sz="4" w:space="0" w:color="000000"/>
            </w:tcBorders>
          </w:tcPr>
          <w:p w14:paraId="3931D95E" w14:textId="77777777" w:rsidR="00A912E5" w:rsidRDefault="00A912E5" w:rsidP="009A4E0C">
            <w:pPr>
              <w:pStyle w:val="af5"/>
              <w:jc w:val="center"/>
            </w:pPr>
            <w:r>
              <w:rPr>
                <w:rFonts w:ascii="宋体" w:hAnsi="宋体" w:cs="宋体"/>
                <w:sz w:val="18"/>
                <w:szCs w:val="18"/>
              </w:rPr>
              <w:t>ED</w:t>
            </w:r>
          </w:p>
        </w:tc>
        <w:tc>
          <w:tcPr>
            <w:tcW w:w="1176" w:type="dxa"/>
            <w:tcBorders>
              <w:left w:val="single" w:sz="4" w:space="0" w:color="000000"/>
              <w:bottom w:val="single" w:sz="4" w:space="0" w:color="000000"/>
            </w:tcBorders>
          </w:tcPr>
          <w:p w14:paraId="486CC9C8" w14:textId="77777777" w:rsidR="00A912E5" w:rsidRDefault="00A912E5" w:rsidP="009A4E0C">
            <w:pPr>
              <w:pStyle w:val="af5"/>
              <w:jc w:val="center"/>
            </w:pPr>
            <w:r>
              <w:rPr>
                <w:rFonts w:ascii="宋体" w:hAnsi="宋体" w:cs="宋体"/>
                <w:sz w:val="18"/>
                <w:szCs w:val="18"/>
              </w:rPr>
              <w:t>10011</w:t>
            </w:r>
          </w:p>
        </w:tc>
        <w:tc>
          <w:tcPr>
            <w:tcW w:w="1177" w:type="dxa"/>
            <w:tcBorders>
              <w:left w:val="single" w:sz="4" w:space="0" w:color="000000"/>
              <w:bottom w:val="single" w:sz="4" w:space="0" w:color="000000"/>
            </w:tcBorders>
          </w:tcPr>
          <w:p w14:paraId="1085E74F" w14:textId="77777777" w:rsidR="00A912E5" w:rsidRDefault="00A912E5" w:rsidP="009A4E0C">
            <w:pPr>
              <w:pStyle w:val="af5"/>
              <w:jc w:val="center"/>
            </w:pPr>
            <w:r>
              <w:rPr>
                <w:rFonts w:ascii="宋体" w:hAnsi="宋体" w:cs="宋体"/>
                <w:sz w:val="18"/>
                <w:szCs w:val="18"/>
              </w:rPr>
              <w:t>1D</w:t>
            </w:r>
          </w:p>
        </w:tc>
        <w:tc>
          <w:tcPr>
            <w:tcW w:w="1176" w:type="dxa"/>
            <w:tcBorders>
              <w:left w:val="single" w:sz="4" w:space="0" w:color="000000"/>
              <w:bottom w:val="single" w:sz="4" w:space="0" w:color="000000"/>
            </w:tcBorders>
          </w:tcPr>
          <w:p w14:paraId="7C077984" w14:textId="77777777" w:rsidR="00A912E5" w:rsidRDefault="00A912E5" w:rsidP="009A4E0C">
            <w:pPr>
              <w:pStyle w:val="af5"/>
              <w:jc w:val="center"/>
            </w:pPr>
            <w:r>
              <w:rPr>
                <w:rFonts w:ascii="宋体" w:hAnsi="宋体" w:cs="宋体"/>
                <w:sz w:val="18"/>
                <w:szCs w:val="18"/>
              </w:rPr>
              <w:t>11011</w:t>
            </w:r>
          </w:p>
        </w:tc>
        <w:tc>
          <w:tcPr>
            <w:tcW w:w="1178" w:type="dxa"/>
            <w:tcBorders>
              <w:left w:val="single" w:sz="4" w:space="0" w:color="000000"/>
              <w:bottom w:val="single" w:sz="4" w:space="0" w:color="000000"/>
              <w:right w:val="single" w:sz="4" w:space="0" w:color="000000"/>
            </w:tcBorders>
          </w:tcPr>
          <w:p w14:paraId="45CDC985" w14:textId="77777777" w:rsidR="00A912E5" w:rsidRDefault="00A912E5" w:rsidP="009A4E0C">
            <w:pPr>
              <w:pStyle w:val="af5"/>
              <w:jc w:val="center"/>
            </w:pPr>
            <w:r>
              <w:rPr>
                <w:rFonts w:ascii="宋体" w:hAnsi="宋体" w:cs="宋体"/>
                <w:sz w:val="18"/>
                <w:szCs w:val="18"/>
              </w:rPr>
              <w:t>BA</w:t>
            </w:r>
          </w:p>
        </w:tc>
      </w:tr>
      <w:tr w:rsidR="00A912E5" w14:paraId="471104C5" w14:textId="77777777" w:rsidTr="009A4E0C">
        <w:tc>
          <w:tcPr>
            <w:tcW w:w="1175" w:type="dxa"/>
            <w:tcBorders>
              <w:left w:val="single" w:sz="4" w:space="0" w:color="000000"/>
              <w:bottom w:val="single" w:sz="4" w:space="0" w:color="000000"/>
            </w:tcBorders>
          </w:tcPr>
          <w:p w14:paraId="053ED93E" w14:textId="77777777" w:rsidR="00A912E5" w:rsidRDefault="00A912E5" w:rsidP="009A4E0C">
            <w:pPr>
              <w:pStyle w:val="af5"/>
              <w:jc w:val="center"/>
            </w:pPr>
            <w:r>
              <w:rPr>
                <w:rFonts w:ascii="宋体" w:hAnsi="宋体" w:cs="宋体"/>
                <w:sz w:val="18"/>
                <w:szCs w:val="18"/>
              </w:rPr>
              <w:t>00100</w:t>
            </w:r>
          </w:p>
        </w:tc>
        <w:tc>
          <w:tcPr>
            <w:tcW w:w="1176" w:type="dxa"/>
            <w:tcBorders>
              <w:left w:val="single" w:sz="4" w:space="0" w:color="000000"/>
              <w:bottom w:val="single" w:sz="4" w:space="0" w:color="000000"/>
            </w:tcBorders>
          </w:tcPr>
          <w:p w14:paraId="5720DED7" w14:textId="77777777" w:rsidR="00A912E5" w:rsidRDefault="00A912E5" w:rsidP="009A4E0C">
            <w:pPr>
              <w:pStyle w:val="af5"/>
              <w:jc w:val="center"/>
            </w:pPr>
            <w:r>
              <w:rPr>
                <w:rFonts w:ascii="宋体" w:hAnsi="宋体" w:cs="宋体"/>
                <w:sz w:val="18"/>
                <w:szCs w:val="18"/>
              </w:rPr>
              <w:t>64</w:t>
            </w:r>
          </w:p>
        </w:tc>
        <w:tc>
          <w:tcPr>
            <w:tcW w:w="1176" w:type="dxa"/>
            <w:tcBorders>
              <w:left w:val="single" w:sz="4" w:space="0" w:color="000000"/>
              <w:bottom w:val="single" w:sz="4" w:space="0" w:color="000000"/>
            </w:tcBorders>
          </w:tcPr>
          <w:p w14:paraId="2311BB3C" w14:textId="77777777" w:rsidR="00A912E5" w:rsidRDefault="00A912E5" w:rsidP="009A4E0C">
            <w:pPr>
              <w:pStyle w:val="af5"/>
              <w:jc w:val="center"/>
            </w:pPr>
            <w:r>
              <w:rPr>
                <w:rFonts w:ascii="宋体" w:hAnsi="宋体" w:cs="宋体"/>
                <w:sz w:val="18"/>
                <w:szCs w:val="18"/>
              </w:rPr>
              <w:t>01100</w:t>
            </w:r>
          </w:p>
        </w:tc>
        <w:tc>
          <w:tcPr>
            <w:tcW w:w="1178" w:type="dxa"/>
            <w:tcBorders>
              <w:left w:val="single" w:sz="4" w:space="0" w:color="000000"/>
              <w:bottom w:val="single" w:sz="4" w:space="0" w:color="000000"/>
            </w:tcBorders>
          </w:tcPr>
          <w:p w14:paraId="7A48AEE1" w14:textId="77777777" w:rsidR="00A912E5" w:rsidRDefault="00A912E5" w:rsidP="009A4E0C">
            <w:pPr>
              <w:pStyle w:val="af5"/>
              <w:jc w:val="center"/>
            </w:pPr>
            <w:r>
              <w:rPr>
                <w:rFonts w:ascii="宋体" w:hAnsi="宋体" w:cs="宋体"/>
                <w:sz w:val="18"/>
                <w:szCs w:val="18"/>
              </w:rPr>
              <w:t>41</w:t>
            </w:r>
          </w:p>
        </w:tc>
        <w:tc>
          <w:tcPr>
            <w:tcW w:w="1176" w:type="dxa"/>
            <w:tcBorders>
              <w:left w:val="single" w:sz="4" w:space="0" w:color="000000"/>
              <w:bottom w:val="single" w:sz="4" w:space="0" w:color="000000"/>
            </w:tcBorders>
          </w:tcPr>
          <w:p w14:paraId="5169F5E2" w14:textId="77777777" w:rsidR="00A912E5" w:rsidRDefault="00A912E5" w:rsidP="009A4E0C">
            <w:pPr>
              <w:pStyle w:val="af5"/>
              <w:jc w:val="center"/>
            </w:pPr>
            <w:r>
              <w:rPr>
                <w:rFonts w:ascii="宋体" w:hAnsi="宋体" w:cs="宋体"/>
                <w:sz w:val="18"/>
                <w:szCs w:val="18"/>
              </w:rPr>
              <w:t>10100</w:t>
            </w:r>
          </w:p>
        </w:tc>
        <w:tc>
          <w:tcPr>
            <w:tcW w:w="1177" w:type="dxa"/>
            <w:tcBorders>
              <w:left w:val="single" w:sz="4" w:space="0" w:color="000000"/>
              <w:bottom w:val="single" w:sz="4" w:space="0" w:color="000000"/>
            </w:tcBorders>
          </w:tcPr>
          <w:p w14:paraId="690ABA96" w14:textId="77777777" w:rsidR="00A912E5" w:rsidRDefault="00A912E5" w:rsidP="009A4E0C">
            <w:pPr>
              <w:pStyle w:val="af5"/>
              <w:jc w:val="center"/>
            </w:pPr>
            <w:r>
              <w:rPr>
                <w:rFonts w:ascii="宋体" w:hAnsi="宋体" w:cs="宋体"/>
                <w:sz w:val="18"/>
                <w:szCs w:val="18"/>
              </w:rPr>
              <w:t>3C</w:t>
            </w:r>
          </w:p>
        </w:tc>
        <w:tc>
          <w:tcPr>
            <w:tcW w:w="1176" w:type="dxa"/>
            <w:tcBorders>
              <w:left w:val="single" w:sz="4" w:space="0" w:color="000000"/>
              <w:bottom w:val="single" w:sz="4" w:space="0" w:color="000000"/>
            </w:tcBorders>
          </w:tcPr>
          <w:p w14:paraId="5BA50460" w14:textId="77777777" w:rsidR="00A912E5" w:rsidRDefault="00A912E5" w:rsidP="009A4E0C">
            <w:pPr>
              <w:pStyle w:val="af5"/>
              <w:jc w:val="center"/>
            </w:pPr>
            <w:r>
              <w:rPr>
                <w:rFonts w:ascii="宋体" w:hAnsi="宋体" w:cs="宋体"/>
                <w:sz w:val="18"/>
                <w:szCs w:val="18"/>
              </w:rPr>
              <w:t>11100</w:t>
            </w:r>
          </w:p>
        </w:tc>
        <w:tc>
          <w:tcPr>
            <w:tcW w:w="1178" w:type="dxa"/>
            <w:tcBorders>
              <w:left w:val="single" w:sz="4" w:space="0" w:color="000000"/>
              <w:bottom w:val="single" w:sz="4" w:space="0" w:color="000000"/>
              <w:right w:val="single" w:sz="4" w:space="0" w:color="000000"/>
            </w:tcBorders>
          </w:tcPr>
          <w:p w14:paraId="64A5C8B0" w14:textId="77777777" w:rsidR="00A912E5" w:rsidRDefault="00A912E5" w:rsidP="009A4E0C">
            <w:pPr>
              <w:pStyle w:val="af5"/>
              <w:jc w:val="center"/>
            </w:pPr>
            <w:r>
              <w:rPr>
                <w:rFonts w:ascii="宋体" w:hAnsi="宋体" w:cs="宋体"/>
                <w:sz w:val="18"/>
                <w:szCs w:val="18"/>
              </w:rPr>
              <w:t>65</w:t>
            </w:r>
          </w:p>
        </w:tc>
      </w:tr>
      <w:tr w:rsidR="00A912E5" w14:paraId="292DBCDD" w14:textId="77777777" w:rsidTr="009A4E0C">
        <w:tc>
          <w:tcPr>
            <w:tcW w:w="1175" w:type="dxa"/>
            <w:tcBorders>
              <w:left w:val="single" w:sz="4" w:space="0" w:color="000000"/>
              <w:bottom w:val="single" w:sz="4" w:space="0" w:color="000000"/>
            </w:tcBorders>
          </w:tcPr>
          <w:p w14:paraId="72F0C491" w14:textId="77777777" w:rsidR="00A912E5" w:rsidRDefault="00A912E5" w:rsidP="009A4E0C">
            <w:pPr>
              <w:pStyle w:val="af5"/>
              <w:jc w:val="center"/>
            </w:pPr>
            <w:r>
              <w:rPr>
                <w:rFonts w:ascii="宋体" w:hAnsi="宋体" w:cs="宋体"/>
                <w:sz w:val="18"/>
                <w:szCs w:val="18"/>
              </w:rPr>
              <w:t>00101</w:t>
            </w:r>
          </w:p>
        </w:tc>
        <w:tc>
          <w:tcPr>
            <w:tcW w:w="1176" w:type="dxa"/>
            <w:tcBorders>
              <w:left w:val="single" w:sz="4" w:space="0" w:color="000000"/>
              <w:bottom w:val="single" w:sz="4" w:space="0" w:color="000000"/>
            </w:tcBorders>
          </w:tcPr>
          <w:p w14:paraId="19B1E810" w14:textId="77777777" w:rsidR="00A912E5" w:rsidRDefault="00A912E5" w:rsidP="009A4E0C">
            <w:pPr>
              <w:pStyle w:val="af5"/>
              <w:jc w:val="center"/>
            </w:pPr>
            <w:r>
              <w:rPr>
                <w:rFonts w:ascii="宋体" w:hAnsi="宋体" w:cs="宋体"/>
                <w:sz w:val="18"/>
                <w:szCs w:val="18"/>
              </w:rPr>
              <w:t>45</w:t>
            </w:r>
          </w:p>
        </w:tc>
        <w:tc>
          <w:tcPr>
            <w:tcW w:w="1176" w:type="dxa"/>
            <w:tcBorders>
              <w:left w:val="single" w:sz="4" w:space="0" w:color="000000"/>
              <w:bottom w:val="single" w:sz="4" w:space="0" w:color="000000"/>
            </w:tcBorders>
          </w:tcPr>
          <w:p w14:paraId="59206B2D" w14:textId="77777777" w:rsidR="00A912E5" w:rsidRDefault="00A912E5" w:rsidP="009A4E0C">
            <w:pPr>
              <w:pStyle w:val="af5"/>
              <w:jc w:val="center"/>
            </w:pPr>
            <w:r>
              <w:rPr>
                <w:rFonts w:ascii="宋体" w:hAnsi="宋体" w:cs="宋体"/>
                <w:sz w:val="18"/>
                <w:szCs w:val="18"/>
              </w:rPr>
              <w:t>01101</w:t>
            </w:r>
          </w:p>
        </w:tc>
        <w:tc>
          <w:tcPr>
            <w:tcW w:w="1178" w:type="dxa"/>
            <w:tcBorders>
              <w:left w:val="single" w:sz="4" w:space="0" w:color="000000"/>
              <w:bottom w:val="single" w:sz="4" w:space="0" w:color="000000"/>
            </w:tcBorders>
          </w:tcPr>
          <w:p w14:paraId="4BBC947C" w14:textId="77777777" w:rsidR="00A912E5" w:rsidRDefault="00A912E5" w:rsidP="009A4E0C">
            <w:pPr>
              <w:pStyle w:val="af5"/>
              <w:jc w:val="center"/>
            </w:pPr>
            <w:r>
              <w:rPr>
                <w:rFonts w:ascii="宋体" w:hAnsi="宋体" w:cs="宋体"/>
                <w:sz w:val="18"/>
                <w:szCs w:val="18"/>
              </w:rPr>
              <w:t>11</w:t>
            </w:r>
          </w:p>
        </w:tc>
        <w:tc>
          <w:tcPr>
            <w:tcW w:w="1176" w:type="dxa"/>
            <w:tcBorders>
              <w:left w:val="single" w:sz="4" w:space="0" w:color="000000"/>
              <w:bottom w:val="single" w:sz="4" w:space="0" w:color="000000"/>
            </w:tcBorders>
          </w:tcPr>
          <w:p w14:paraId="1C992B8C" w14:textId="77777777" w:rsidR="00A912E5" w:rsidRDefault="00A912E5" w:rsidP="009A4E0C">
            <w:pPr>
              <w:pStyle w:val="af5"/>
              <w:jc w:val="center"/>
            </w:pPr>
            <w:r>
              <w:rPr>
                <w:rFonts w:ascii="宋体" w:hAnsi="宋体" w:cs="宋体"/>
                <w:sz w:val="18"/>
                <w:szCs w:val="18"/>
              </w:rPr>
              <w:t>10101</w:t>
            </w:r>
          </w:p>
        </w:tc>
        <w:tc>
          <w:tcPr>
            <w:tcW w:w="1177" w:type="dxa"/>
            <w:tcBorders>
              <w:left w:val="single" w:sz="4" w:space="0" w:color="000000"/>
              <w:bottom w:val="single" w:sz="4" w:space="0" w:color="000000"/>
            </w:tcBorders>
          </w:tcPr>
          <w:p w14:paraId="3B284CD0" w14:textId="77777777" w:rsidR="00A912E5" w:rsidRDefault="00A912E5" w:rsidP="009A4E0C">
            <w:pPr>
              <w:pStyle w:val="af5"/>
              <w:jc w:val="center"/>
            </w:pPr>
            <w:r>
              <w:rPr>
                <w:rFonts w:ascii="宋体" w:hAnsi="宋体" w:cs="宋体"/>
                <w:sz w:val="18"/>
                <w:szCs w:val="18"/>
              </w:rPr>
              <w:t>05</w:t>
            </w:r>
          </w:p>
        </w:tc>
        <w:tc>
          <w:tcPr>
            <w:tcW w:w="1176" w:type="dxa"/>
            <w:tcBorders>
              <w:left w:val="single" w:sz="4" w:space="0" w:color="000000"/>
              <w:bottom w:val="single" w:sz="4" w:space="0" w:color="000000"/>
            </w:tcBorders>
          </w:tcPr>
          <w:p w14:paraId="14178ED3" w14:textId="77777777" w:rsidR="00A912E5" w:rsidRDefault="00A912E5" w:rsidP="009A4E0C">
            <w:pPr>
              <w:pStyle w:val="af5"/>
              <w:jc w:val="center"/>
            </w:pPr>
            <w:r>
              <w:rPr>
                <w:rFonts w:ascii="宋体" w:hAnsi="宋体" w:cs="宋体"/>
                <w:sz w:val="18"/>
                <w:szCs w:val="18"/>
              </w:rPr>
              <w:t>11101</w:t>
            </w:r>
          </w:p>
        </w:tc>
        <w:tc>
          <w:tcPr>
            <w:tcW w:w="1178" w:type="dxa"/>
            <w:tcBorders>
              <w:left w:val="single" w:sz="4" w:space="0" w:color="000000"/>
              <w:bottom w:val="single" w:sz="4" w:space="0" w:color="000000"/>
              <w:right w:val="single" w:sz="4" w:space="0" w:color="000000"/>
            </w:tcBorders>
          </w:tcPr>
          <w:p w14:paraId="66CEDE29" w14:textId="77777777" w:rsidR="00A912E5" w:rsidRDefault="00A912E5" w:rsidP="009A4E0C">
            <w:pPr>
              <w:pStyle w:val="af5"/>
              <w:jc w:val="center"/>
            </w:pPr>
            <w:r>
              <w:rPr>
                <w:rFonts w:ascii="宋体" w:hAnsi="宋体" w:cs="宋体"/>
                <w:sz w:val="18"/>
                <w:szCs w:val="18"/>
              </w:rPr>
              <w:t>32</w:t>
            </w:r>
          </w:p>
        </w:tc>
      </w:tr>
      <w:tr w:rsidR="00A912E5" w14:paraId="7AC8554B" w14:textId="77777777" w:rsidTr="009A4E0C">
        <w:tc>
          <w:tcPr>
            <w:tcW w:w="1175" w:type="dxa"/>
            <w:tcBorders>
              <w:left w:val="single" w:sz="4" w:space="0" w:color="000000"/>
              <w:bottom w:val="single" w:sz="4" w:space="0" w:color="000000"/>
            </w:tcBorders>
          </w:tcPr>
          <w:p w14:paraId="5AB32853" w14:textId="77777777" w:rsidR="00A912E5" w:rsidRDefault="00A912E5" w:rsidP="009A4E0C">
            <w:pPr>
              <w:pStyle w:val="af5"/>
              <w:jc w:val="center"/>
            </w:pPr>
            <w:r>
              <w:rPr>
                <w:rFonts w:ascii="宋体" w:hAnsi="宋体" w:cs="宋体"/>
                <w:sz w:val="18"/>
                <w:szCs w:val="18"/>
              </w:rPr>
              <w:t>00110</w:t>
            </w:r>
          </w:p>
        </w:tc>
        <w:tc>
          <w:tcPr>
            <w:tcW w:w="1176" w:type="dxa"/>
            <w:tcBorders>
              <w:left w:val="single" w:sz="4" w:space="0" w:color="000000"/>
              <w:bottom w:val="single" w:sz="4" w:space="0" w:color="000000"/>
            </w:tcBorders>
          </w:tcPr>
          <w:p w14:paraId="261EE147" w14:textId="77777777" w:rsidR="00A912E5" w:rsidRDefault="00A912E5" w:rsidP="009A4E0C">
            <w:pPr>
              <w:pStyle w:val="af5"/>
              <w:jc w:val="center"/>
            </w:pPr>
            <w:r>
              <w:rPr>
                <w:rFonts w:ascii="宋体" w:hAnsi="宋体" w:cs="宋体"/>
                <w:sz w:val="18"/>
                <w:szCs w:val="18"/>
              </w:rPr>
              <w:t>B3</w:t>
            </w:r>
          </w:p>
        </w:tc>
        <w:tc>
          <w:tcPr>
            <w:tcW w:w="1176" w:type="dxa"/>
            <w:tcBorders>
              <w:left w:val="single" w:sz="4" w:space="0" w:color="000000"/>
              <w:bottom w:val="single" w:sz="4" w:space="0" w:color="000000"/>
            </w:tcBorders>
          </w:tcPr>
          <w:p w14:paraId="09B53491" w14:textId="77777777" w:rsidR="00A912E5" w:rsidRDefault="00A912E5" w:rsidP="009A4E0C">
            <w:pPr>
              <w:pStyle w:val="af5"/>
              <w:jc w:val="center"/>
            </w:pPr>
            <w:r>
              <w:rPr>
                <w:rFonts w:ascii="宋体" w:hAnsi="宋体" w:cs="宋体"/>
                <w:sz w:val="18"/>
                <w:szCs w:val="18"/>
              </w:rPr>
              <w:t>01110</w:t>
            </w:r>
          </w:p>
        </w:tc>
        <w:tc>
          <w:tcPr>
            <w:tcW w:w="1178" w:type="dxa"/>
            <w:tcBorders>
              <w:left w:val="single" w:sz="4" w:space="0" w:color="000000"/>
              <w:bottom w:val="single" w:sz="4" w:space="0" w:color="000000"/>
            </w:tcBorders>
          </w:tcPr>
          <w:p w14:paraId="07AE5501" w14:textId="77777777" w:rsidR="00A912E5" w:rsidRDefault="00A912E5" w:rsidP="009A4E0C">
            <w:pPr>
              <w:pStyle w:val="af5"/>
              <w:jc w:val="center"/>
            </w:pPr>
            <w:r>
              <w:rPr>
                <w:rFonts w:ascii="宋体" w:hAnsi="宋体" w:cs="宋体"/>
                <w:sz w:val="18"/>
                <w:szCs w:val="18"/>
              </w:rPr>
              <w:t>00</w:t>
            </w:r>
          </w:p>
        </w:tc>
        <w:tc>
          <w:tcPr>
            <w:tcW w:w="1176" w:type="dxa"/>
            <w:tcBorders>
              <w:left w:val="single" w:sz="4" w:space="0" w:color="000000"/>
              <w:bottom w:val="single" w:sz="4" w:space="0" w:color="000000"/>
            </w:tcBorders>
          </w:tcPr>
          <w:p w14:paraId="45FFAEED" w14:textId="77777777" w:rsidR="00A912E5" w:rsidRDefault="00A912E5" w:rsidP="009A4E0C">
            <w:pPr>
              <w:pStyle w:val="af5"/>
              <w:jc w:val="center"/>
            </w:pPr>
            <w:r>
              <w:rPr>
                <w:rFonts w:ascii="宋体" w:hAnsi="宋体" w:cs="宋体"/>
                <w:sz w:val="18"/>
                <w:szCs w:val="18"/>
              </w:rPr>
              <w:t>10110</w:t>
            </w:r>
          </w:p>
        </w:tc>
        <w:tc>
          <w:tcPr>
            <w:tcW w:w="1177" w:type="dxa"/>
            <w:tcBorders>
              <w:left w:val="single" w:sz="4" w:space="0" w:color="000000"/>
              <w:bottom w:val="single" w:sz="4" w:space="0" w:color="000000"/>
            </w:tcBorders>
          </w:tcPr>
          <w:p w14:paraId="7CE69056" w14:textId="77777777" w:rsidR="00A912E5" w:rsidRDefault="00A912E5" w:rsidP="009A4E0C">
            <w:pPr>
              <w:pStyle w:val="af5"/>
              <w:jc w:val="center"/>
            </w:pPr>
            <w:r>
              <w:rPr>
                <w:rFonts w:ascii="宋体" w:hAnsi="宋体" w:cs="宋体"/>
                <w:sz w:val="18"/>
                <w:szCs w:val="18"/>
              </w:rPr>
              <w:t>92</w:t>
            </w:r>
          </w:p>
        </w:tc>
        <w:tc>
          <w:tcPr>
            <w:tcW w:w="1176" w:type="dxa"/>
            <w:tcBorders>
              <w:left w:val="single" w:sz="4" w:space="0" w:color="000000"/>
              <w:bottom w:val="single" w:sz="4" w:space="0" w:color="000000"/>
            </w:tcBorders>
          </w:tcPr>
          <w:p w14:paraId="343C3611" w14:textId="77777777" w:rsidR="00A912E5" w:rsidRDefault="00A912E5" w:rsidP="009A4E0C">
            <w:pPr>
              <w:pStyle w:val="af5"/>
              <w:jc w:val="center"/>
            </w:pPr>
            <w:r>
              <w:rPr>
                <w:rFonts w:ascii="宋体" w:hAnsi="宋体" w:cs="宋体"/>
                <w:sz w:val="18"/>
                <w:szCs w:val="18"/>
              </w:rPr>
              <w:t>11110</w:t>
            </w:r>
          </w:p>
        </w:tc>
        <w:tc>
          <w:tcPr>
            <w:tcW w:w="1178" w:type="dxa"/>
            <w:tcBorders>
              <w:left w:val="single" w:sz="4" w:space="0" w:color="000000"/>
              <w:bottom w:val="single" w:sz="4" w:space="0" w:color="000000"/>
              <w:right w:val="single" w:sz="4" w:space="0" w:color="000000"/>
            </w:tcBorders>
          </w:tcPr>
          <w:p w14:paraId="04F309B7" w14:textId="77777777" w:rsidR="00A912E5" w:rsidRDefault="00A912E5" w:rsidP="009A4E0C">
            <w:pPr>
              <w:pStyle w:val="af5"/>
              <w:jc w:val="center"/>
            </w:pPr>
            <w:r>
              <w:rPr>
                <w:rFonts w:ascii="宋体" w:hAnsi="宋体" w:cs="宋体"/>
                <w:sz w:val="18"/>
                <w:szCs w:val="18"/>
              </w:rPr>
              <w:t>1D</w:t>
            </w:r>
          </w:p>
        </w:tc>
      </w:tr>
      <w:tr w:rsidR="00A912E5" w14:paraId="38E29606" w14:textId="77777777" w:rsidTr="009A4E0C">
        <w:tc>
          <w:tcPr>
            <w:tcW w:w="1175" w:type="dxa"/>
            <w:tcBorders>
              <w:left w:val="single" w:sz="4" w:space="0" w:color="000000"/>
              <w:bottom w:val="single" w:sz="4" w:space="0" w:color="000000"/>
            </w:tcBorders>
          </w:tcPr>
          <w:p w14:paraId="727D17B4" w14:textId="77777777" w:rsidR="00A912E5" w:rsidRDefault="00A912E5" w:rsidP="009A4E0C">
            <w:pPr>
              <w:pStyle w:val="af5"/>
              <w:jc w:val="center"/>
            </w:pPr>
            <w:r>
              <w:rPr>
                <w:rFonts w:ascii="宋体" w:hAnsi="宋体" w:cs="宋体"/>
                <w:sz w:val="18"/>
                <w:szCs w:val="18"/>
              </w:rPr>
              <w:t>00111</w:t>
            </w:r>
          </w:p>
        </w:tc>
        <w:tc>
          <w:tcPr>
            <w:tcW w:w="1176" w:type="dxa"/>
            <w:tcBorders>
              <w:left w:val="single" w:sz="4" w:space="0" w:color="000000"/>
              <w:bottom w:val="single" w:sz="4" w:space="0" w:color="000000"/>
            </w:tcBorders>
          </w:tcPr>
          <w:p w14:paraId="44033F2A" w14:textId="77777777" w:rsidR="00A912E5" w:rsidRDefault="00A912E5" w:rsidP="009A4E0C">
            <w:pPr>
              <w:pStyle w:val="af5"/>
              <w:jc w:val="center"/>
            </w:pPr>
            <w:r>
              <w:rPr>
                <w:rFonts w:ascii="宋体" w:hAnsi="宋体" w:cs="宋体"/>
                <w:sz w:val="18"/>
                <w:szCs w:val="18"/>
              </w:rPr>
              <w:t>EF</w:t>
            </w:r>
          </w:p>
        </w:tc>
        <w:tc>
          <w:tcPr>
            <w:tcW w:w="1176" w:type="dxa"/>
            <w:tcBorders>
              <w:left w:val="single" w:sz="4" w:space="0" w:color="000000"/>
              <w:bottom w:val="single" w:sz="4" w:space="0" w:color="000000"/>
            </w:tcBorders>
          </w:tcPr>
          <w:p w14:paraId="4B9B01F4" w14:textId="77777777" w:rsidR="00A912E5" w:rsidRDefault="00A912E5" w:rsidP="009A4E0C">
            <w:pPr>
              <w:pStyle w:val="af5"/>
              <w:jc w:val="center"/>
            </w:pPr>
            <w:r>
              <w:rPr>
                <w:rFonts w:ascii="宋体" w:hAnsi="宋体" w:cs="宋体"/>
                <w:sz w:val="18"/>
                <w:szCs w:val="18"/>
              </w:rPr>
              <w:t>01111</w:t>
            </w:r>
          </w:p>
        </w:tc>
        <w:tc>
          <w:tcPr>
            <w:tcW w:w="1178" w:type="dxa"/>
            <w:tcBorders>
              <w:left w:val="single" w:sz="4" w:space="0" w:color="000000"/>
              <w:bottom w:val="single" w:sz="4" w:space="0" w:color="000000"/>
            </w:tcBorders>
          </w:tcPr>
          <w:p w14:paraId="14A6C35D" w14:textId="77777777" w:rsidR="00A912E5" w:rsidRDefault="00A912E5" w:rsidP="009A4E0C">
            <w:pPr>
              <w:pStyle w:val="af5"/>
              <w:jc w:val="center"/>
            </w:pPr>
            <w:r>
              <w:rPr>
                <w:rFonts w:ascii="宋体" w:hAnsi="宋体" w:cs="宋体"/>
                <w:sz w:val="18"/>
                <w:szCs w:val="18"/>
              </w:rPr>
              <w:t>68</w:t>
            </w:r>
          </w:p>
        </w:tc>
        <w:tc>
          <w:tcPr>
            <w:tcW w:w="1176" w:type="dxa"/>
            <w:tcBorders>
              <w:left w:val="single" w:sz="4" w:space="0" w:color="000000"/>
              <w:bottom w:val="single" w:sz="4" w:space="0" w:color="000000"/>
            </w:tcBorders>
          </w:tcPr>
          <w:p w14:paraId="5CA17278" w14:textId="77777777" w:rsidR="00A912E5" w:rsidRDefault="00A912E5" w:rsidP="009A4E0C">
            <w:pPr>
              <w:pStyle w:val="af5"/>
              <w:jc w:val="center"/>
            </w:pPr>
            <w:r>
              <w:rPr>
                <w:rFonts w:ascii="宋体" w:hAnsi="宋体" w:cs="宋体"/>
                <w:sz w:val="18"/>
                <w:szCs w:val="18"/>
              </w:rPr>
              <w:t>10111</w:t>
            </w:r>
          </w:p>
        </w:tc>
        <w:tc>
          <w:tcPr>
            <w:tcW w:w="1177" w:type="dxa"/>
            <w:tcBorders>
              <w:left w:val="single" w:sz="4" w:space="0" w:color="000000"/>
              <w:bottom w:val="single" w:sz="4" w:space="0" w:color="000000"/>
            </w:tcBorders>
          </w:tcPr>
          <w:p w14:paraId="38B13B76" w14:textId="77777777" w:rsidR="00A912E5" w:rsidRDefault="00A912E5" w:rsidP="009A4E0C">
            <w:pPr>
              <w:pStyle w:val="af5"/>
              <w:jc w:val="center"/>
            </w:pPr>
            <w:r>
              <w:rPr>
                <w:rFonts w:ascii="宋体" w:hAnsi="宋体" w:cs="宋体"/>
                <w:sz w:val="18"/>
                <w:szCs w:val="18"/>
              </w:rPr>
              <w:t>9C</w:t>
            </w:r>
          </w:p>
        </w:tc>
        <w:tc>
          <w:tcPr>
            <w:tcW w:w="1176" w:type="dxa"/>
            <w:tcBorders>
              <w:left w:val="single" w:sz="4" w:space="0" w:color="000000"/>
              <w:bottom w:val="single" w:sz="4" w:space="0" w:color="000000"/>
            </w:tcBorders>
          </w:tcPr>
          <w:p w14:paraId="0242FDDB" w14:textId="77777777" w:rsidR="00A912E5" w:rsidRDefault="00A912E5" w:rsidP="009A4E0C">
            <w:pPr>
              <w:pStyle w:val="af5"/>
              <w:jc w:val="center"/>
            </w:pPr>
            <w:r>
              <w:rPr>
                <w:rFonts w:ascii="宋体" w:hAnsi="宋体" w:cs="宋体"/>
                <w:sz w:val="18"/>
                <w:szCs w:val="18"/>
              </w:rPr>
              <w:t>11111</w:t>
            </w:r>
          </w:p>
        </w:tc>
        <w:tc>
          <w:tcPr>
            <w:tcW w:w="1178" w:type="dxa"/>
            <w:tcBorders>
              <w:left w:val="single" w:sz="4" w:space="0" w:color="000000"/>
              <w:bottom w:val="single" w:sz="4" w:space="0" w:color="000000"/>
              <w:right w:val="single" w:sz="4" w:space="0" w:color="000000"/>
            </w:tcBorders>
          </w:tcPr>
          <w:p w14:paraId="5F1161D2" w14:textId="77777777" w:rsidR="00A912E5" w:rsidRDefault="00A912E5" w:rsidP="009A4E0C">
            <w:pPr>
              <w:pStyle w:val="af5"/>
              <w:jc w:val="center"/>
            </w:pPr>
            <w:r>
              <w:rPr>
                <w:rFonts w:ascii="宋体" w:hAnsi="宋体" w:cs="宋体"/>
                <w:sz w:val="18"/>
                <w:szCs w:val="18"/>
              </w:rPr>
              <w:t>4A</w:t>
            </w:r>
          </w:p>
        </w:tc>
      </w:tr>
    </w:tbl>
    <w:p w14:paraId="67A241C3" w14:textId="77777777" w:rsidR="00A912E5" w:rsidRDefault="00A912E5" w:rsidP="00A912E5">
      <w:pPr>
        <w:jc w:val="center"/>
      </w:pPr>
      <w:r>
        <w:rPr>
          <w:rFonts w:ascii="宋体" w:hAnsi="宋体" w:cs="宋体" w:hint="eastAsia"/>
          <w:color w:val="000000"/>
          <w:szCs w:val="21"/>
        </w:rPr>
        <w:t>表2</w:t>
      </w:r>
    </w:p>
    <w:p w14:paraId="4793523F" w14:textId="77777777" w:rsidR="00A912E5" w:rsidRPr="00BB1EA9" w:rsidRDefault="00A912E5">
      <w:pPr>
        <w:rPr>
          <w:rFonts w:hint="eastAsia"/>
        </w:rPr>
      </w:pPr>
    </w:p>
    <w:p w14:paraId="2CC95578" w14:textId="175F8694" w:rsidR="008128C5" w:rsidRDefault="00F90ED5" w:rsidP="008128C5">
      <w:r>
        <w:rPr>
          <w:rFonts w:ascii="宋体" w:hAnsi="宋体" w:cs="宋体" w:hint="eastAsia"/>
          <w:color w:val="000000"/>
          <w:sz w:val="24"/>
        </w:rPr>
        <w:t>3</w:t>
      </w:r>
      <w:r w:rsidR="008128C5">
        <w:rPr>
          <w:rFonts w:ascii="宋体" w:hAnsi="宋体" w:cs="宋体" w:hint="eastAsia"/>
          <w:color w:val="000000"/>
          <w:sz w:val="24"/>
        </w:rPr>
        <w:t>.</w:t>
      </w:r>
      <w:r w:rsidR="008128C5">
        <w:rPr>
          <w:rFonts w:ascii="宋体" w:hAnsi="宋体" w:cs="宋体" w:hint="eastAsia"/>
          <w:bCs/>
          <w:color w:val="000000"/>
          <w:sz w:val="24"/>
        </w:rPr>
        <w:t>请将下面的C语言函数翻译成</w:t>
      </w:r>
      <w:r w:rsidR="008128C5">
        <w:rPr>
          <w:rFonts w:ascii="宋体" w:hAnsi="宋体" w:cs="宋体"/>
          <w:bCs/>
          <w:color w:val="000000"/>
          <w:sz w:val="24"/>
        </w:rPr>
        <w:t>MIPS</w:t>
      </w:r>
      <w:r w:rsidR="008128C5">
        <w:rPr>
          <w:rFonts w:ascii="宋体" w:hAnsi="宋体" w:cs="宋体" w:hint="eastAsia"/>
          <w:bCs/>
          <w:color w:val="000000"/>
          <w:sz w:val="24"/>
        </w:rPr>
        <w:t>汇编语言。</w:t>
      </w:r>
      <w:r w:rsidR="008128C5">
        <w:rPr>
          <w:rFonts w:ascii="宋体" w:hAnsi="宋体" w:cs="宋体"/>
          <w:bCs/>
          <w:color w:val="000000"/>
          <w:sz w:val="24"/>
        </w:rPr>
        <w:t xml:space="preserve"> </w:t>
      </w:r>
    </w:p>
    <w:p w14:paraId="1EC240D0" w14:textId="2F667843" w:rsidR="00EC5B67" w:rsidRPr="00684A88" w:rsidRDefault="008128C5" w:rsidP="00EC5B67">
      <w:pPr>
        <w:rPr>
          <w:rFonts w:ascii="宋体" w:hAnsi="宋体"/>
          <w:sz w:val="24"/>
        </w:rPr>
      </w:pPr>
      <w:r w:rsidRPr="001E181E">
        <w:rPr>
          <w:rFonts w:ascii="宋体" w:hAnsi="宋体" w:cs="宋体"/>
          <w:bCs/>
          <w:color w:val="000000"/>
          <w:sz w:val="24"/>
        </w:rPr>
        <w:drawing>
          <wp:anchor distT="0" distB="0" distL="0" distR="0" simplePos="0" relativeHeight="251658752" behindDoc="0" locked="0" layoutInCell="1" allowOverlap="1" wp14:anchorId="15A66DA7" wp14:editId="57B38C0E">
            <wp:simplePos x="0" y="0"/>
            <wp:positionH relativeFrom="column">
              <wp:posOffset>246380</wp:posOffset>
            </wp:positionH>
            <wp:positionV relativeFrom="paragraph">
              <wp:posOffset>5080</wp:posOffset>
            </wp:positionV>
            <wp:extent cx="3580765" cy="774700"/>
            <wp:effectExtent l="0" t="0" r="0" b="0"/>
            <wp:wrapTopAndBottom/>
            <wp:docPr id="1878285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l="-11" t="-52" r="-11" b="-52"/>
                    <a:stretch>
                      <a:fillRect/>
                    </a:stretch>
                  </pic:blipFill>
                  <pic:spPr bwMode="auto">
                    <a:xfrm>
                      <a:off x="0" y="0"/>
                      <a:ext cx="3580765" cy="7747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1E181E" w:rsidRPr="001E181E">
        <w:rPr>
          <w:rFonts w:ascii="宋体" w:hAnsi="宋体" w:cs="宋体" w:hint="eastAsia"/>
          <w:bCs/>
          <w:color w:val="000000"/>
          <w:sz w:val="24"/>
        </w:rPr>
        <w:t>4.</w:t>
      </w:r>
      <w:r w:rsidR="00EC5B67" w:rsidRPr="001E181E">
        <w:rPr>
          <w:rFonts w:ascii="宋体" w:hAnsi="宋体" w:cs="宋体" w:hint="eastAsia"/>
          <w:bCs/>
          <w:color w:val="000000"/>
          <w:sz w:val="24"/>
        </w:rPr>
        <w:t>请将下面</w:t>
      </w:r>
      <w:r w:rsidR="00EC5B67" w:rsidRPr="00684A88">
        <w:rPr>
          <w:rFonts w:ascii="宋体" w:hAnsi="宋体" w:hint="eastAsia"/>
          <w:bCs/>
          <w:sz w:val="24"/>
        </w:rPr>
        <w:t>的C语言函数翻译成</w:t>
      </w:r>
      <w:r w:rsidR="00EC5B67" w:rsidRPr="00684A88">
        <w:rPr>
          <w:rFonts w:ascii="宋体" w:hAnsi="宋体"/>
          <w:bCs/>
          <w:sz w:val="24"/>
        </w:rPr>
        <w:t>MIPS</w:t>
      </w:r>
      <w:r w:rsidR="00EC5B67" w:rsidRPr="00684A88">
        <w:rPr>
          <w:rFonts w:ascii="宋体" w:hAnsi="宋体" w:hint="eastAsia"/>
          <w:bCs/>
          <w:sz w:val="24"/>
        </w:rPr>
        <w:t>汇编语言。假设函数</w:t>
      </w:r>
      <w:r w:rsidR="00EC5B67" w:rsidRPr="00684A88">
        <w:rPr>
          <w:rFonts w:ascii="宋体" w:hAnsi="宋体"/>
          <w:bCs/>
          <w:sz w:val="24"/>
        </w:rPr>
        <w:t>func</w:t>
      </w:r>
      <w:r w:rsidR="00EC5B67" w:rsidRPr="00684A88">
        <w:rPr>
          <w:rFonts w:ascii="宋体" w:hAnsi="宋体" w:hint="eastAsia"/>
          <w:bCs/>
          <w:sz w:val="24"/>
        </w:rPr>
        <w:t>的声明为“</w:t>
      </w:r>
      <w:r w:rsidR="00EC5B67" w:rsidRPr="00684A88">
        <w:rPr>
          <w:rFonts w:ascii="宋体" w:hAnsi="宋体"/>
          <w:bCs/>
          <w:sz w:val="24"/>
        </w:rPr>
        <w:t>int func ( int a, int b );”，函数f</w:t>
      </w:r>
      <w:r w:rsidR="00EC5B67" w:rsidRPr="00684A88">
        <w:rPr>
          <w:rFonts w:ascii="宋体" w:hAnsi="宋体" w:hint="eastAsia"/>
          <w:bCs/>
          <w:sz w:val="24"/>
        </w:rPr>
        <w:t>的代码如下：</w:t>
      </w:r>
      <w:r w:rsidR="00EC5B67" w:rsidRPr="00684A88">
        <w:rPr>
          <w:rFonts w:ascii="宋体" w:hAnsi="宋体"/>
          <w:bCs/>
          <w:sz w:val="24"/>
        </w:rPr>
        <w:t xml:space="preserve"> </w:t>
      </w:r>
    </w:p>
    <w:p w14:paraId="1D3D2795" w14:textId="77777777" w:rsidR="00EC5B67" w:rsidRPr="00684A88" w:rsidRDefault="00EC5B67" w:rsidP="00EC5B67">
      <w:pPr>
        <w:spacing w:line="0" w:lineRule="atLeast"/>
        <w:rPr>
          <w:rFonts w:ascii="宋体" w:hAnsi="宋体"/>
          <w:bCs/>
          <w:sz w:val="24"/>
        </w:rPr>
      </w:pPr>
      <w:r w:rsidRPr="00684A88">
        <w:rPr>
          <w:rFonts w:ascii="宋体" w:hAnsi="宋体"/>
          <w:bCs/>
          <w:sz w:val="24"/>
        </w:rPr>
        <w:t xml:space="preserve">       int  f ( int a, int b ){</w:t>
      </w:r>
    </w:p>
    <w:p w14:paraId="4E244590" w14:textId="77777777" w:rsidR="00EC5B67" w:rsidRPr="00684A88" w:rsidRDefault="00EC5B67" w:rsidP="00EC5B67">
      <w:pPr>
        <w:spacing w:line="0" w:lineRule="atLeast"/>
        <w:rPr>
          <w:rFonts w:ascii="宋体" w:hAnsi="宋体"/>
          <w:bCs/>
          <w:sz w:val="24"/>
        </w:rPr>
      </w:pPr>
      <w:r w:rsidRPr="00684A88">
        <w:rPr>
          <w:rFonts w:ascii="宋体" w:hAnsi="宋体"/>
          <w:bCs/>
          <w:sz w:val="24"/>
        </w:rPr>
        <w:t xml:space="preserve">        return func(a, func(a+b, b));</w:t>
      </w:r>
    </w:p>
    <w:p w14:paraId="608D7542" w14:textId="77777777" w:rsidR="00EC5B67" w:rsidRPr="00684A88" w:rsidRDefault="00EC5B67" w:rsidP="00EC5B67">
      <w:pPr>
        <w:spacing w:line="0" w:lineRule="atLeast"/>
        <w:rPr>
          <w:rFonts w:ascii="宋体" w:hAnsi="宋体"/>
          <w:bCs/>
          <w:sz w:val="24"/>
        </w:rPr>
      </w:pPr>
      <w:r w:rsidRPr="00684A88">
        <w:rPr>
          <w:rFonts w:ascii="宋体" w:hAnsi="宋体" w:hint="eastAsia"/>
          <w:bCs/>
          <w:sz w:val="24"/>
        </w:rPr>
        <w:t xml:space="preserve">       </w:t>
      </w:r>
      <w:r w:rsidRPr="00684A88">
        <w:rPr>
          <w:rFonts w:ascii="宋体" w:hAnsi="宋体"/>
          <w:bCs/>
          <w:sz w:val="24"/>
        </w:rPr>
        <w:t>}</w:t>
      </w:r>
    </w:p>
    <w:p w14:paraId="21C670C9" w14:textId="2DD85DEA" w:rsidR="00F87F14" w:rsidRPr="008128C5" w:rsidRDefault="00F87F14">
      <w:pPr>
        <w:rPr>
          <w:rFonts w:hint="eastAsia"/>
        </w:rPr>
      </w:pPr>
    </w:p>
    <w:p w14:paraId="1D67BB07" w14:textId="77777777" w:rsidR="00DA4E31" w:rsidRPr="004900E4" w:rsidRDefault="00DA4E31" w:rsidP="00DA4E31">
      <w:pPr>
        <w:rPr>
          <w:rFonts w:ascii="宋体" w:hAnsi="宋体" w:hint="eastAsia"/>
          <w:b/>
          <w:bCs/>
          <w:sz w:val="28"/>
          <w:szCs w:val="28"/>
        </w:rPr>
      </w:pPr>
      <w:r w:rsidRPr="004900E4">
        <w:rPr>
          <w:rFonts w:ascii="宋体" w:hAnsi="宋体" w:hint="eastAsia"/>
          <w:b/>
          <w:bCs/>
          <w:sz w:val="28"/>
          <w:szCs w:val="28"/>
        </w:rPr>
        <w:lastRenderedPageBreak/>
        <w:t>四、数据通路分析与设计</w:t>
      </w:r>
    </w:p>
    <w:bookmarkEnd w:id="0"/>
    <w:p w14:paraId="59B10651" w14:textId="77777777" w:rsidR="00553ADD" w:rsidRDefault="00553ADD" w:rsidP="00553ADD">
      <w:pPr>
        <w:rPr>
          <w:rFonts w:ascii="宋体" w:hAnsi="宋体" w:hint="eastAsia"/>
          <w:sz w:val="28"/>
          <w:szCs w:val="28"/>
        </w:rPr>
      </w:pPr>
      <w:r w:rsidRPr="00E92B89">
        <w:rPr>
          <w:rFonts w:ascii="宋体" w:hAnsi="宋体" w:hint="eastAsia"/>
          <w:sz w:val="28"/>
          <w:szCs w:val="28"/>
        </w:rPr>
        <w:t>1、下图是单周期处理器的数据通路图:</w:t>
      </w:r>
    </w:p>
    <w:p w14:paraId="48E9A214" w14:textId="3872C508" w:rsidR="00237AA3" w:rsidRDefault="00F4288C" w:rsidP="00553ADD">
      <w:pPr>
        <w:rPr>
          <w:rFonts w:ascii="宋体" w:hAnsi="宋体" w:hint="eastAsia"/>
          <w:sz w:val="28"/>
          <w:szCs w:val="28"/>
        </w:rPr>
      </w:pPr>
      <w:r>
        <w:rPr>
          <w:rFonts w:ascii="宋体" w:hAnsi="宋体"/>
          <w:noProof/>
          <w:sz w:val="28"/>
          <w:szCs w:val="28"/>
        </w:rPr>
        <w:drawing>
          <wp:inline distT="0" distB="0" distL="0" distR="0" wp14:anchorId="22EEDF37" wp14:editId="7766BA0E">
            <wp:extent cx="5274310" cy="3841750"/>
            <wp:effectExtent l="0" t="0" r="0" b="0"/>
            <wp:docPr id="2103180062" name="图片 3" descr="单周期处理器数据通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单周期处理器数据通路"/>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841750"/>
                    </a:xfrm>
                    <a:prstGeom prst="rect">
                      <a:avLst/>
                    </a:prstGeom>
                    <a:noFill/>
                    <a:ln>
                      <a:noFill/>
                    </a:ln>
                  </pic:spPr>
                </pic:pic>
              </a:graphicData>
            </a:graphic>
          </wp:inline>
        </w:drawing>
      </w:r>
    </w:p>
    <w:p w14:paraId="00063772" w14:textId="77777777" w:rsidR="00DF44C6" w:rsidRPr="00596971" w:rsidRDefault="00DF44C6" w:rsidP="00DF44C6">
      <w:pPr>
        <w:numPr>
          <w:ilvl w:val="0"/>
          <w:numId w:val="16"/>
        </w:numPr>
        <w:tabs>
          <w:tab w:val="left" w:pos="0"/>
        </w:tabs>
        <w:suppressAutoHyphens/>
        <w:rPr>
          <w:rFonts w:ascii="宋体" w:hAnsi="宋体" w:cs="宋体"/>
          <w:sz w:val="24"/>
        </w:rPr>
      </w:pPr>
      <w:bookmarkStart w:id="4" w:name="_Hlk231993377"/>
      <w:r>
        <w:rPr>
          <w:rFonts w:ascii="宋体" w:hAnsi="宋体" w:cs="宋体" w:hint="eastAsia"/>
          <w:sz w:val="24"/>
        </w:rPr>
        <w:t>该处理器的数据通路中有三个运算器，请分别说明它们的用途。</w:t>
      </w:r>
    </w:p>
    <w:p w14:paraId="0989BEB9" w14:textId="77777777" w:rsidR="00DF44C6" w:rsidRDefault="00DF44C6" w:rsidP="00DF44C6">
      <w:pPr>
        <w:numPr>
          <w:ilvl w:val="0"/>
          <w:numId w:val="16"/>
        </w:numPr>
        <w:tabs>
          <w:tab w:val="left" w:pos="0"/>
        </w:tabs>
        <w:suppressAutoHyphens/>
        <w:rPr>
          <w:rFonts w:ascii="宋体" w:hAnsi="宋体" w:cs="宋体"/>
          <w:sz w:val="24"/>
        </w:rPr>
      </w:pPr>
      <w:r>
        <w:rPr>
          <w:rFonts w:ascii="宋体" w:hAnsi="宋体" w:cs="宋体" w:hint="eastAsia"/>
          <w:sz w:val="24"/>
        </w:rPr>
        <w:t>该处理器的时钟周期长度由哪些因素决定？</w:t>
      </w:r>
    </w:p>
    <w:p w14:paraId="04667C6E" w14:textId="77777777" w:rsidR="00DF44C6" w:rsidRPr="00C85A11" w:rsidRDefault="00DF44C6" w:rsidP="00DF44C6">
      <w:pPr>
        <w:numPr>
          <w:ilvl w:val="0"/>
          <w:numId w:val="16"/>
        </w:numPr>
        <w:tabs>
          <w:tab w:val="left" w:pos="0"/>
        </w:tabs>
        <w:suppressAutoHyphens/>
        <w:rPr>
          <w:rFonts w:ascii="宋体" w:hAnsi="宋体" w:cs="宋体"/>
          <w:sz w:val="24"/>
        </w:rPr>
      </w:pPr>
      <w:r w:rsidRPr="00C85A11">
        <w:rPr>
          <w:rFonts w:ascii="宋体" w:hAnsi="宋体" w:cs="宋体" w:hint="eastAsia"/>
          <w:sz w:val="24"/>
        </w:rPr>
        <w:t>请在表2中写出处理器执行以下指令时，控制器产生的控制信号值</w:t>
      </w:r>
    </w:p>
    <w:p w14:paraId="6AC03216" w14:textId="77777777" w:rsidR="00DF44C6" w:rsidRDefault="00DF44C6" w:rsidP="00DF44C6">
      <w:r>
        <w:rPr>
          <w:rFonts w:ascii="宋体" w:hAnsi="宋体" w:cs="宋体" w:hint="eastAsia"/>
          <w:sz w:val="24"/>
        </w:rPr>
        <w:t xml:space="preserve">    </w:t>
      </w:r>
      <w:r>
        <w:rPr>
          <w:rFonts w:ascii="宋体" w:hAnsi="宋体" w:cs="宋体" w:hint="eastAsia"/>
          <w:sz w:val="24"/>
        </w:rPr>
        <w:tab/>
        <w:t>sub $s1,$s2,$s3</w:t>
      </w:r>
    </w:p>
    <w:p w14:paraId="6A4E717E" w14:textId="77777777" w:rsidR="00DF44C6" w:rsidRDefault="00DF44C6" w:rsidP="00DF44C6">
      <w:pPr>
        <w:jc w:val="center"/>
        <w:rPr>
          <w:rFonts w:ascii="宋体" w:hAnsi="宋体" w:cs="宋体" w:hint="eastAsia"/>
          <w:sz w:val="24"/>
          <w:szCs w:val="21"/>
        </w:rPr>
      </w:pPr>
    </w:p>
    <w:tbl>
      <w:tblPr>
        <w:tblW w:w="0" w:type="auto"/>
        <w:tblLayout w:type="fixed"/>
        <w:tblLook w:val="0000" w:firstRow="0" w:lastRow="0" w:firstColumn="0" w:lastColumn="0" w:noHBand="0" w:noVBand="0"/>
      </w:tblPr>
      <w:tblGrid>
        <w:gridCol w:w="852"/>
        <w:gridCol w:w="852"/>
        <w:gridCol w:w="852"/>
        <w:gridCol w:w="852"/>
        <w:gridCol w:w="852"/>
        <w:gridCol w:w="852"/>
        <w:gridCol w:w="852"/>
        <w:gridCol w:w="852"/>
        <w:gridCol w:w="853"/>
        <w:gridCol w:w="853"/>
      </w:tblGrid>
      <w:tr w:rsidR="00DF44C6" w14:paraId="75E20968" w14:textId="77777777" w:rsidTr="009A4E0C">
        <w:trPr>
          <w:cantSplit/>
          <w:trHeight w:val="1134"/>
        </w:trPr>
        <w:tc>
          <w:tcPr>
            <w:tcW w:w="852" w:type="dxa"/>
            <w:tcBorders>
              <w:top w:val="single" w:sz="4" w:space="0" w:color="000000"/>
              <w:left w:val="single" w:sz="4" w:space="0" w:color="000000"/>
              <w:bottom w:val="single" w:sz="4" w:space="0" w:color="000000"/>
              <w:right w:val="single" w:sz="4" w:space="0" w:color="000000"/>
            </w:tcBorders>
            <w:textDirection w:val="tbRl"/>
          </w:tcPr>
          <w:p w14:paraId="5E64CDEE" w14:textId="77777777" w:rsidR="00DF44C6" w:rsidRDefault="00DF44C6" w:rsidP="009A4E0C">
            <w:pPr>
              <w:ind w:left="113" w:right="113"/>
            </w:pPr>
            <w:r>
              <w:rPr>
                <w:rFonts w:ascii="宋体" w:hAnsi="宋体" w:cs="宋体" w:hint="eastAsia"/>
                <w:sz w:val="20"/>
                <w:szCs w:val="20"/>
              </w:rPr>
              <w:t>RegDst</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5C3D1786" w14:textId="77777777" w:rsidR="00DF44C6" w:rsidRDefault="00DF44C6" w:rsidP="009A4E0C">
            <w:pPr>
              <w:ind w:left="113" w:right="113"/>
            </w:pPr>
            <w:r>
              <w:rPr>
                <w:rFonts w:ascii="宋体" w:hAnsi="宋体" w:cs="宋体" w:hint="eastAsia"/>
                <w:sz w:val="20"/>
                <w:szCs w:val="20"/>
              </w:rPr>
              <w:t>ALUSrc</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2EBC5762" w14:textId="77777777" w:rsidR="00DF44C6" w:rsidRDefault="00DF44C6" w:rsidP="009A4E0C">
            <w:pPr>
              <w:ind w:left="113" w:right="113"/>
            </w:pPr>
            <w:r>
              <w:rPr>
                <w:rFonts w:ascii="宋体" w:hAnsi="宋体" w:cs="宋体" w:hint="eastAsia"/>
                <w:sz w:val="20"/>
                <w:szCs w:val="20"/>
              </w:rPr>
              <w:t>MemtoReg</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0A710D11" w14:textId="77777777" w:rsidR="00DF44C6" w:rsidRDefault="00DF44C6" w:rsidP="009A4E0C">
            <w:pPr>
              <w:ind w:left="113" w:right="113"/>
            </w:pPr>
            <w:r>
              <w:rPr>
                <w:rFonts w:ascii="宋体" w:hAnsi="宋体" w:cs="宋体" w:hint="eastAsia"/>
                <w:sz w:val="20"/>
                <w:szCs w:val="20"/>
              </w:rPr>
              <w:t>RegWrite</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2E0EFD13" w14:textId="77777777" w:rsidR="00DF44C6" w:rsidRDefault="00DF44C6" w:rsidP="009A4E0C">
            <w:pPr>
              <w:ind w:left="113" w:right="113"/>
            </w:pPr>
            <w:r>
              <w:rPr>
                <w:rFonts w:ascii="宋体" w:hAnsi="宋体" w:cs="宋体" w:hint="eastAsia"/>
                <w:sz w:val="20"/>
                <w:szCs w:val="20"/>
              </w:rPr>
              <w:t>MemRead</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100F88B6" w14:textId="77777777" w:rsidR="00DF44C6" w:rsidRDefault="00DF44C6" w:rsidP="009A4E0C">
            <w:pPr>
              <w:ind w:left="113" w:right="113"/>
            </w:pPr>
            <w:r>
              <w:rPr>
                <w:rFonts w:ascii="宋体" w:hAnsi="宋体" w:cs="宋体" w:hint="eastAsia"/>
                <w:sz w:val="20"/>
                <w:szCs w:val="20"/>
              </w:rPr>
              <w:t>MemWrite</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3EFC7A8B" w14:textId="77777777" w:rsidR="00DF44C6" w:rsidRDefault="00DF44C6" w:rsidP="009A4E0C">
            <w:pPr>
              <w:ind w:left="113" w:right="113"/>
            </w:pPr>
            <w:r>
              <w:rPr>
                <w:rFonts w:ascii="宋体" w:hAnsi="宋体" w:cs="宋体" w:hint="eastAsia"/>
                <w:sz w:val="20"/>
                <w:szCs w:val="20"/>
              </w:rPr>
              <w:t>Branch</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76F60AD2" w14:textId="77777777" w:rsidR="00DF44C6" w:rsidRDefault="00DF44C6" w:rsidP="009A4E0C">
            <w:pPr>
              <w:ind w:left="113" w:right="113"/>
            </w:pPr>
            <w:r>
              <w:rPr>
                <w:rFonts w:ascii="宋体" w:hAnsi="宋体" w:cs="宋体" w:hint="eastAsia"/>
                <w:sz w:val="20"/>
                <w:szCs w:val="20"/>
              </w:rPr>
              <w:t>ALUOp1</w:t>
            </w:r>
          </w:p>
        </w:tc>
        <w:tc>
          <w:tcPr>
            <w:tcW w:w="853" w:type="dxa"/>
            <w:tcBorders>
              <w:top w:val="single" w:sz="4" w:space="0" w:color="000000"/>
              <w:left w:val="single" w:sz="4" w:space="0" w:color="000000"/>
              <w:bottom w:val="single" w:sz="4" w:space="0" w:color="000000"/>
              <w:right w:val="single" w:sz="4" w:space="0" w:color="000000"/>
            </w:tcBorders>
            <w:textDirection w:val="tbRl"/>
          </w:tcPr>
          <w:p w14:paraId="580A22CF" w14:textId="77777777" w:rsidR="00DF44C6" w:rsidRDefault="00DF44C6" w:rsidP="009A4E0C">
            <w:pPr>
              <w:ind w:left="113" w:right="113"/>
            </w:pPr>
            <w:r>
              <w:rPr>
                <w:rFonts w:ascii="宋体" w:hAnsi="宋体" w:cs="宋体" w:hint="eastAsia"/>
                <w:sz w:val="20"/>
                <w:szCs w:val="20"/>
              </w:rPr>
              <w:t>ALUOp0</w:t>
            </w:r>
          </w:p>
        </w:tc>
        <w:tc>
          <w:tcPr>
            <w:tcW w:w="853" w:type="dxa"/>
            <w:tcBorders>
              <w:top w:val="single" w:sz="4" w:space="0" w:color="000000"/>
              <w:left w:val="single" w:sz="4" w:space="0" w:color="000000"/>
              <w:bottom w:val="single" w:sz="4" w:space="0" w:color="000000"/>
              <w:right w:val="single" w:sz="4" w:space="0" w:color="000000"/>
            </w:tcBorders>
            <w:textDirection w:val="tbRl"/>
          </w:tcPr>
          <w:p w14:paraId="17E6373E" w14:textId="77777777" w:rsidR="00DF44C6" w:rsidRDefault="00DF44C6" w:rsidP="009A4E0C">
            <w:pPr>
              <w:ind w:left="113" w:right="113"/>
            </w:pPr>
            <w:r>
              <w:rPr>
                <w:rFonts w:ascii="宋体" w:hAnsi="宋体" w:cs="宋体" w:hint="eastAsia"/>
                <w:sz w:val="20"/>
                <w:szCs w:val="20"/>
              </w:rPr>
              <w:t>Jump</w:t>
            </w:r>
          </w:p>
        </w:tc>
      </w:tr>
      <w:tr w:rsidR="00DF44C6" w14:paraId="71B51962" w14:textId="77777777" w:rsidTr="009A4E0C">
        <w:trPr>
          <w:trHeight w:val="547"/>
        </w:trPr>
        <w:tc>
          <w:tcPr>
            <w:tcW w:w="852" w:type="dxa"/>
            <w:tcBorders>
              <w:top w:val="single" w:sz="4" w:space="0" w:color="000000"/>
              <w:left w:val="single" w:sz="4" w:space="0" w:color="000000"/>
              <w:bottom w:val="single" w:sz="4" w:space="0" w:color="000000"/>
              <w:right w:val="single" w:sz="4" w:space="0" w:color="000000"/>
            </w:tcBorders>
          </w:tcPr>
          <w:p w14:paraId="7B8FCA59" w14:textId="77777777" w:rsidR="00DF44C6" w:rsidRDefault="00DF44C6" w:rsidP="009A4E0C">
            <w:pPr>
              <w:snapToGrid w:val="0"/>
              <w:jc w:val="center"/>
            </w:pPr>
          </w:p>
        </w:tc>
        <w:tc>
          <w:tcPr>
            <w:tcW w:w="852" w:type="dxa"/>
            <w:tcBorders>
              <w:top w:val="single" w:sz="4" w:space="0" w:color="000000"/>
              <w:left w:val="single" w:sz="4" w:space="0" w:color="000000"/>
              <w:bottom w:val="single" w:sz="4" w:space="0" w:color="000000"/>
              <w:right w:val="single" w:sz="4" w:space="0" w:color="000000"/>
            </w:tcBorders>
          </w:tcPr>
          <w:p w14:paraId="5652A401" w14:textId="77777777" w:rsidR="00DF44C6" w:rsidRDefault="00DF44C6" w:rsidP="009A4E0C">
            <w:pPr>
              <w:snapToGrid w:val="0"/>
              <w:jc w:val="center"/>
            </w:pPr>
          </w:p>
        </w:tc>
        <w:tc>
          <w:tcPr>
            <w:tcW w:w="852" w:type="dxa"/>
            <w:tcBorders>
              <w:top w:val="single" w:sz="4" w:space="0" w:color="000000"/>
              <w:left w:val="single" w:sz="4" w:space="0" w:color="000000"/>
              <w:bottom w:val="single" w:sz="4" w:space="0" w:color="000000"/>
              <w:right w:val="single" w:sz="4" w:space="0" w:color="000000"/>
            </w:tcBorders>
          </w:tcPr>
          <w:p w14:paraId="3B6A94F4" w14:textId="77777777" w:rsidR="00DF44C6" w:rsidRDefault="00DF44C6" w:rsidP="009A4E0C">
            <w:pPr>
              <w:snapToGrid w:val="0"/>
              <w:jc w:val="center"/>
            </w:pPr>
          </w:p>
        </w:tc>
        <w:tc>
          <w:tcPr>
            <w:tcW w:w="852" w:type="dxa"/>
            <w:tcBorders>
              <w:top w:val="single" w:sz="4" w:space="0" w:color="000000"/>
              <w:left w:val="single" w:sz="4" w:space="0" w:color="000000"/>
              <w:bottom w:val="single" w:sz="4" w:space="0" w:color="000000"/>
              <w:right w:val="single" w:sz="4" w:space="0" w:color="000000"/>
            </w:tcBorders>
          </w:tcPr>
          <w:p w14:paraId="02E11F46" w14:textId="77777777" w:rsidR="00DF44C6" w:rsidRDefault="00DF44C6" w:rsidP="009A4E0C">
            <w:pPr>
              <w:snapToGrid w:val="0"/>
              <w:jc w:val="center"/>
            </w:pPr>
          </w:p>
        </w:tc>
        <w:tc>
          <w:tcPr>
            <w:tcW w:w="852" w:type="dxa"/>
            <w:tcBorders>
              <w:top w:val="single" w:sz="4" w:space="0" w:color="000000"/>
              <w:left w:val="single" w:sz="4" w:space="0" w:color="000000"/>
              <w:bottom w:val="single" w:sz="4" w:space="0" w:color="000000"/>
              <w:right w:val="single" w:sz="4" w:space="0" w:color="000000"/>
            </w:tcBorders>
          </w:tcPr>
          <w:p w14:paraId="1179709D" w14:textId="77777777" w:rsidR="00DF44C6" w:rsidRDefault="00DF44C6" w:rsidP="009A4E0C">
            <w:pPr>
              <w:snapToGrid w:val="0"/>
              <w:jc w:val="center"/>
            </w:pPr>
          </w:p>
        </w:tc>
        <w:tc>
          <w:tcPr>
            <w:tcW w:w="852" w:type="dxa"/>
            <w:tcBorders>
              <w:top w:val="single" w:sz="4" w:space="0" w:color="000000"/>
              <w:left w:val="single" w:sz="4" w:space="0" w:color="000000"/>
              <w:bottom w:val="single" w:sz="4" w:space="0" w:color="000000"/>
              <w:right w:val="single" w:sz="4" w:space="0" w:color="000000"/>
            </w:tcBorders>
          </w:tcPr>
          <w:p w14:paraId="7AE1E2A4" w14:textId="77777777" w:rsidR="00DF44C6" w:rsidRDefault="00DF44C6" w:rsidP="009A4E0C">
            <w:pPr>
              <w:snapToGrid w:val="0"/>
              <w:jc w:val="center"/>
            </w:pPr>
          </w:p>
        </w:tc>
        <w:tc>
          <w:tcPr>
            <w:tcW w:w="852" w:type="dxa"/>
            <w:tcBorders>
              <w:top w:val="single" w:sz="4" w:space="0" w:color="000000"/>
              <w:left w:val="single" w:sz="4" w:space="0" w:color="000000"/>
              <w:bottom w:val="single" w:sz="4" w:space="0" w:color="000000"/>
              <w:right w:val="single" w:sz="4" w:space="0" w:color="000000"/>
            </w:tcBorders>
          </w:tcPr>
          <w:p w14:paraId="46C0B9D8" w14:textId="77777777" w:rsidR="00DF44C6" w:rsidRDefault="00DF44C6" w:rsidP="009A4E0C">
            <w:pPr>
              <w:snapToGrid w:val="0"/>
              <w:jc w:val="center"/>
            </w:pPr>
          </w:p>
        </w:tc>
        <w:tc>
          <w:tcPr>
            <w:tcW w:w="852" w:type="dxa"/>
            <w:tcBorders>
              <w:top w:val="single" w:sz="4" w:space="0" w:color="000000"/>
              <w:left w:val="single" w:sz="4" w:space="0" w:color="000000"/>
              <w:bottom w:val="single" w:sz="4" w:space="0" w:color="000000"/>
              <w:right w:val="single" w:sz="4" w:space="0" w:color="000000"/>
            </w:tcBorders>
          </w:tcPr>
          <w:p w14:paraId="6AA66E81" w14:textId="77777777" w:rsidR="00DF44C6" w:rsidRDefault="00DF44C6" w:rsidP="009A4E0C">
            <w:pPr>
              <w:snapToGrid w:val="0"/>
              <w:jc w:val="center"/>
            </w:pPr>
          </w:p>
        </w:tc>
        <w:tc>
          <w:tcPr>
            <w:tcW w:w="853" w:type="dxa"/>
            <w:tcBorders>
              <w:top w:val="single" w:sz="4" w:space="0" w:color="000000"/>
              <w:left w:val="single" w:sz="4" w:space="0" w:color="000000"/>
              <w:bottom w:val="single" w:sz="4" w:space="0" w:color="000000"/>
              <w:right w:val="single" w:sz="4" w:space="0" w:color="000000"/>
            </w:tcBorders>
          </w:tcPr>
          <w:p w14:paraId="0DEA3F4E" w14:textId="77777777" w:rsidR="00DF44C6" w:rsidRDefault="00DF44C6" w:rsidP="009A4E0C">
            <w:pPr>
              <w:snapToGrid w:val="0"/>
              <w:jc w:val="center"/>
            </w:pPr>
          </w:p>
        </w:tc>
        <w:tc>
          <w:tcPr>
            <w:tcW w:w="853" w:type="dxa"/>
            <w:tcBorders>
              <w:top w:val="single" w:sz="4" w:space="0" w:color="000000"/>
              <w:left w:val="single" w:sz="4" w:space="0" w:color="000000"/>
              <w:bottom w:val="single" w:sz="4" w:space="0" w:color="000000"/>
              <w:right w:val="single" w:sz="4" w:space="0" w:color="000000"/>
            </w:tcBorders>
          </w:tcPr>
          <w:p w14:paraId="6E8B5126" w14:textId="77777777" w:rsidR="00DF44C6" w:rsidRDefault="00DF44C6" w:rsidP="009A4E0C">
            <w:pPr>
              <w:snapToGrid w:val="0"/>
            </w:pPr>
          </w:p>
        </w:tc>
      </w:tr>
    </w:tbl>
    <w:p w14:paraId="4B9BCB19" w14:textId="77777777" w:rsidR="00DF44C6" w:rsidRDefault="00DF44C6" w:rsidP="00DF44C6">
      <w:pPr>
        <w:jc w:val="center"/>
        <w:rPr>
          <w:rFonts w:ascii="宋体" w:hAnsi="宋体" w:cs="宋体"/>
          <w:szCs w:val="21"/>
        </w:rPr>
      </w:pPr>
      <w:r>
        <w:rPr>
          <w:rFonts w:ascii="宋体" w:hAnsi="宋体" w:cs="宋体" w:hint="eastAsia"/>
          <w:szCs w:val="21"/>
        </w:rPr>
        <w:t xml:space="preserve">表2 </w:t>
      </w:r>
    </w:p>
    <w:p w14:paraId="32CB59B8" w14:textId="77777777" w:rsidR="00DF44C6" w:rsidRDefault="00DF44C6" w:rsidP="00DF44C6">
      <w:pPr>
        <w:numPr>
          <w:ilvl w:val="0"/>
          <w:numId w:val="16"/>
        </w:numPr>
        <w:tabs>
          <w:tab w:val="left" w:pos="0"/>
        </w:tabs>
        <w:suppressAutoHyphens/>
      </w:pPr>
      <w:r>
        <w:rPr>
          <w:rFonts w:ascii="宋体" w:hAnsi="宋体" w:cs="宋体" w:hint="eastAsia"/>
          <w:sz w:val="24"/>
        </w:rPr>
        <w:t>在表</w:t>
      </w:r>
      <w:r>
        <w:rPr>
          <w:rFonts w:ascii="宋体" w:hAnsi="宋体" w:cs="宋体"/>
          <w:sz w:val="24"/>
        </w:rPr>
        <w:t>4</w:t>
      </w:r>
      <w:r>
        <w:rPr>
          <w:rFonts w:ascii="宋体" w:hAnsi="宋体" w:cs="宋体" w:hint="eastAsia"/>
          <w:sz w:val="24"/>
        </w:rPr>
        <w:t>中写出处理器执行以下指令时，控制器产生的控制信号值</w:t>
      </w:r>
    </w:p>
    <w:p w14:paraId="3E3DC74E" w14:textId="77777777" w:rsidR="00DF44C6" w:rsidRDefault="00DF44C6" w:rsidP="00DF44C6">
      <w:pPr>
        <w:rPr>
          <w:rFonts w:ascii="宋体" w:hAnsi="宋体" w:cs="宋体" w:hint="eastAsia"/>
          <w:sz w:val="24"/>
          <w:szCs w:val="21"/>
        </w:rPr>
      </w:pPr>
      <w:r>
        <w:rPr>
          <w:rFonts w:ascii="宋体" w:hAnsi="宋体" w:cs="宋体" w:hint="eastAsia"/>
          <w:sz w:val="24"/>
        </w:rPr>
        <w:t xml:space="preserve">    lw $s1,8($s2)</w:t>
      </w:r>
    </w:p>
    <w:tbl>
      <w:tblPr>
        <w:tblW w:w="0" w:type="auto"/>
        <w:tblLayout w:type="fixed"/>
        <w:tblLook w:val="0000" w:firstRow="0" w:lastRow="0" w:firstColumn="0" w:lastColumn="0" w:noHBand="0" w:noVBand="0"/>
      </w:tblPr>
      <w:tblGrid>
        <w:gridCol w:w="852"/>
        <w:gridCol w:w="852"/>
        <w:gridCol w:w="852"/>
        <w:gridCol w:w="852"/>
        <w:gridCol w:w="852"/>
        <w:gridCol w:w="852"/>
        <w:gridCol w:w="852"/>
        <w:gridCol w:w="852"/>
        <w:gridCol w:w="853"/>
        <w:gridCol w:w="853"/>
      </w:tblGrid>
      <w:tr w:rsidR="00DF44C6" w14:paraId="52447170" w14:textId="77777777" w:rsidTr="009A4E0C">
        <w:trPr>
          <w:cantSplit/>
          <w:trHeight w:val="1134"/>
        </w:trPr>
        <w:tc>
          <w:tcPr>
            <w:tcW w:w="852" w:type="dxa"/>
            <w:tcBorders>
              <w:top w:val="single" w:sz="4" w:space="0" w:color="000000"/>
              <w:left w:val="single" w:sz="4" w:space="0" w:color="000000"/>
              <w:bottom w:val="single" w:sz="4" w:space="0" w:color="000000"/>
              <w:right w:val="single" w:sz="4" w:space="0" w:color="000000"/>
            </w:tcBorders>
            <w:textDirection w:val="tbRl"/>
          </w:tcPr>
          <w:p w14:paraId="6313BE8B" w14:textId="77777777" w:rsidR="00DF44C6" w:rsidRDefault="00DF44C6" w:rsidP="009A4E0C">
            <w:pPr>
              <w:ind w:left="113" w:right="113"/>
            </w:pPr>
            <w:r>
              <w:rPr>
                <w:rFonts w:ascii="宋体" w:hAnsi="宋体" w:cs="宋体" w:hint="eastAsia"/>
                <w:sz w:val="20"/>
                <w:szCs w:val="20"/>
              </w:rPr>
              <w:t>RegDst</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0781D814" w14:textId="77777777" w:rsidR="00DF44C6" w:rsidRDefault="00DF44C6" w:rsidP="009A4E0C">
            <w:pPr>
              <w:ind w:left="113" w:right="113"/>
            </w:pPr>
            <w:r>
              <w:rPr>
                <w:rFonts w:ascii="宋体" w:hAnsi="宋体" w:cs="宋体" w:hint="eastAsia"/>
                <w:sz w:val="20"/>
                <w:szCs w:val="20"/>
              </w:rPr>
              <w:t>ALUSrc</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1B4B3B3A" w14:textId="77777777" w:rsidR="00DF44C6" w:rsidRDefault="00DF44C6" w:rsidP="009A4E0C">
            <w:pPr>
              <w:ind w:left="113" w:right="113"/>
            </w:pPr>
            <w:r>
              <w:rPr>
                <w:rFonts w:ascii="宋体" w:hAnsi="宋体" w:cs="宋体" w:hint="eastAsia"/>
                <w:sz w:val="20"/>
                <w:szCs w:val="20"/>
              </w:rPr>
              <w:t>MemtoReg</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302BF03F" w14:textId="77777777" w:rsidR="00DF44C6" w:rsidRDefault="00DF44C6" w:rsidP="009A4E0C">
            <w:pPr>
              <w:ind w:left="113" w:right="113"/>
            </w:pPr>
            <w:r>
              <w:rPr>
                <w:rFonts w:ascii="宋体" w:hAnsi="宋体" w:cs="宋体" w:hint="eastAsia"/>
                <w:sz w:val="20"/>
                <w:szCs w:val="20"/>
              </w:rPr>
              <w:t>RegWrite</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20AC6200" w14:textId="77777777" w:rsidR="00DF44C6" w:rsidRDefault="00DF44C6" w:rsidP="009A4E0C">
            <w:pPr>
              <w:ind w:left="113" w:right="113"/>
            </w:pPr>
            <w:r>
              <w:rPr>
                <w:rFonts w:ascii="宋体" w:hAnsi="宋体" w:cs="宋体" w:hint="eastAsia"/>
                <w:sz w:val="20"/>
                <w:szCs w:val="20"/>
              </w:rPr>
              <w:t>MemRead</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10386DEC" w14:textId="77777777" w:rsidR="00DF44C6" w:rsidRDefault="00DF44C6" w:rsidP="009A4E0C">
            <w:pPr>
              <w:ind w:left="113" w:right="113"/>
            </w:pPr>
            <w:r>
              <w:rPr>
                <w:rFonts w:ascii="宋体" w:hAnsi="宋体" w:cs="宋体" w:hint="eastAsia"/>
                <w:sz w:val="20"/>
                <w:szCs w:val="20"/>
              </w:rPr>
              <w:t>MemWrite</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5FDDBAFE" w14:textId="77777777" w:rsidR="00DF44C6" w:rsidRDefault="00DF44C6" w:rsidP="009A4E0C">
            <w:pPr>
              <w:ind w:left="113" w:right="113"/>
            </w:pPr>
            <w:r>
              <w:rPr>
                <w:rFonts w:ascii="宋体" w:hAnsi="宋体" w:cs="宋体" w:hint="eastAsia"/>
                <w:sz w:val="20"/>
                <w:szCs w:val="20"/>
              </w:rPr>
              <w:t>Branch</w:t>
            </w:r>
          </w:p>
        </w:tc>
        <w:tc>
          <w:tcPr>
            <w:tcW w:w="852" w:type="dxa"/>
            <w:tcBorders>
              <w:top w:val="single" w:sz="4" w:space="0" w:color="000000"/>
              <w:left w:val="single" w:sz="4" w:space="0" w:color="000000"/>
              <w:bottom w:val="single" w:sz="4" w:space="0" w:color="000000"/>
              <w:right w:val="single" w:sz="4" w:space="0" w:color="000000"/>
            </w:tcBorders>
            <w:textDirection w:val="tbRl"/>
          </w:tcPr>
          <w:p w14:paraId="585B8E52" w14:textId="77777777" w:rsidR="00DF44C6" w:rsidRDefault="00DF44C6" w:rsidP="009A4E0C">
            <w:pPr>
              <w:ind w:left="113" w:right="113"/>
            </w:pPr>
            <w:r>
              <w:rPr>
                <w:rFonts w:ascii="宋体" w:hAnsi="宋体" w:cs="宋体" w:hint="eastAsia"/>
                <w:sz w:val="20"/>
                <w:szCs w:val="20"/>
              </w:rPr>
              <w:t>ALUOp1</w:t>
            </w:r>
          </w:p>
        </w:tc>
        <w:tc>
          <w:tcPr>
            <w:tcW w:w="853" w:type="dxa"/>
            <w:tcBorders>
              <w:top w:val="single" w:sz="4" w:space="0" w:color="000000"/>
              <w:left w:val="single" w:sz="4" w:space="0" w:color="000000"/>
              <w:bottom w:val="single" w:sz="4" w:space="0" w:color="000000"/>
              <w:right w:val="single" w:sz="4" w:space="0" w:color="000000"/>
            </w:tcBorders>
            <w:textDirection w:val="tbRl"/>
          </w:tcPr>
          <w:p w14:paraId="4B6FB6C8" w14:textId="77777777" w:rsidR="00DF44C6" w:rsidRDefault="00DF44C6" w:rsidP="009A4E0C">
            <w:pPr>
              <w:ind w:left="113" w:right="113"/>
            </w:pPr>
            <w:r>
              <w:rPr>
                <w:rFonts w:ascii="宋体" w:hAnsi="宋体" w:cs="宋体" w:hint="eastAsia"/>
                <w:sz w:val="20"/>
                <w:szCs w:val="20"/>
              </w:rPr>
              <w:t>ALUOp0</w:t>
            </w:r>
          </w:p>
        </w:tc>
        <w:tc>
          <w:tcPr>
            <w:tcW w:w="853" w:type="dxa"/>
            <w:tcBorders>
              <w:top w:val="single" w:sz="4" w:space="0" w:color="000000"/>
              <w:left w:val="single" w:sz="4" w:space="0" w:color="000000"/>
              <w:bottom w:val="single" w:sz="4" w:space="0" w:color="000000"/>
              <w:right w:val="single" w:sz="4" w:space="0" w:color="000000"/>
            </w:tcBorders>
            <w:textDirection w:val="tbRl"/>
          </w:tcPr>
          <w:p w14:paraId="17C3EC14" w14:textId="77777777" w:rsidR="00DF44C6" w:rsidRDefault="00DF44C6" w:rsidP="009A4E0C">
            <w:pPr>
              <w:ind w:left="113" w:right="113"/>
            </w:pPr>
            <w:r>
              <w:rPr>
                <w:rFonts w:ascii="宋体" w:hAnsi="宋体" w:cs="宋体" w:hint="eastAsia"/>
                <w:sz w:val="20"/>
                <w:szCs w:val="20"/>
              </w:rPr>
              <w:t>Jump</w:t>
            </w:r>
          </w:p>
        </w:tc>
      </w:tr>
      <w:tr w:rsidR="00DF44C6" w14:paraId="7A905599" w14:textId="77777777" w:rsidTr="009A4E0C">
        <w:trPr>
          <w:trHeight w:val="547"/>
        </w:trPr>
        <w:tc>
          <w:tcPr>
            <w:tcW w:w="852" w:type="dxa"/>
            <w:tcBorders>
              <w:top w:val="single" w:sz="4" w:space="0" w:color="000000"/>
              <w:left w:val="single" w:sz="4" w:space="0" w:color="000000"/>
              <w:bottom w:val="single" w:sz="4" w:space="0" w:color="000000"/>
              <w:right w:val="single" w:sz="4" w:space="0" w:color="000000"/>
            </w:tcBorders>
          </w:tcPr>
          <w:p w14:paraId="26C0BC0B" w14:textId="77777777" w:rsidR="00DF44C6" w:rsidRDefault="00DF44C6" w:rsidP="009A4E0C">
            <w:pPr>
              <w:snapToGrid w:val="0"/>
              <w:jc w:val="center"/>
              <w:rPr>
                <w:rFonts w:ascii="宋体" w:hAnsi="宋体" w:cs="宋体" w:hint="eastAsia"/>
                <w:color w:val="FF0000"/>
                <w:sz w:val="20"/>
                <w:szCs w:val="20"/>
              </w:rPr>
            </w:pPr>
          </w:p>
        </w:tc>
        <w:tc>
          <w:tcPr>
            <w:tcW w:w="852" w:type="dxa"/>
            <w:tcBorders>
              <w:top w:val="single" w:sz="4" w:space="0" w:color="000000"/>
              <w:left w:val="single" w:sz="4" w:space="0" w:color="000000"/>
              <w:bottom w:val="single" w:sz="4" w:space="0" w:color="000000"/>
              <w:right w:val="single" w:sz="4" w:space="0" w:color="000000"/>
            </w:tcBorders>
          </w:tcPr>
          <w:p w14:paraId="4AFAAA1E" w14:textId="77777777" w:rsidR="00DF44C6" w:rsidRDefault="00DF44C6" w:rsidP="009A4E0C">
            <w:pPr>
              <w:snapToGrid w:val="0"/>
              <w:jc w:val="center"/>
              <w:rPr>
                <w:rFonts w:ascii="宋体" w:hAnsi="宋体" w:cs="宋体" w:hint="eastAsia"/>
                <w:color w:val="FF0000"/>
                <w:sz w:val="20"/>
                <w:szCs w:val="20"/>
              </w:rPr>
            </w:pPr>
          </w:p>
        </w:tc>
        <w:tc>
          <w:tcPr>
            <w:tcW w:w="852" w:type="dxa"/>
            <w:tcBorders>
              <w:top w:val="single" w:sz="4" w:space="0" w:color="000000"/>
              <w:left w:val="single" w:sz="4" w:space="0" w:color="000000"/>
              <w:bottom w:val="single" w:sz="4" w:space="0" w:color="000000"/>
              <w:right w:val="single" w:sz="4" w:space="0" w:color="000000"/>
            </w:tcBorders>
          </w:tcPr>
          <w:p w14:paraId="0D5D1C9D" w14:textId="77777777" w:rsidR="00DF44C6" w:rsidRDefault="00DF44C6" w:rsidP="009A4E0C">
            <w:pPr>
              <w:snapToGrid w:val="0"/>
              <w:jc w:val="center"/>
              <w:rPr>
                <w:rFonts w:ascii="宋体" w:hAnsi="宋体" w:cs="宋体" w:hint="eastAsia"/>
                <w:color w:val="FF0000"/>
                <w:sz w:val="20"/>
                <w:szCs w:val="20"/>
              </w:rPr>
            </w:pPr>
          </w:p>
        </w:tc>
        <w:tc>
          <w:tcPr>
            <w:tcW w:w="852" w:type="dxa"/>
            <w:tcBorders>
              <w:top w:val="single" w:sz="4" w:space="0" w:color="000000"/>
              <w:left w:val="single" w:sz="4" w:space="0" w:color="000000"/>
              <w:bottom w:val="single" w:sz="4" w:space="0" w:color="000000"/>
              <w:right w:val="single" w:sz="4" w:space="0" w:color="000000"/>
            </w:tcBorders>
          </w:tcPr>
          <w:p w14:paraId="481F7319" w14:textId="77777777" w:rsidR="00DF44C6" w:rsidRDefault="00DF44C6" w:rsidP="009A4E0C">
            <w:pPr>
              <w:snapToGrid w:val="0"/>
              <w:jc w:val="center"/>
              <w:rPr>
                <w:rFonts w:ascii="宋体" w:hAnsi="宋体" w:cs="宋体" w:hint="eastAsia"/>
                <w:color w:val="FF0000"/>
                <w:sz w:val="20"/>
                <w:szCs w:val="20"/>
              </w:rPr>
            </w:pPr>
          </w:p>
        </w:tc>
        <w:tc>
          <w:tcPr>
            <w:tcW w:w="852" w:type="dxa"/>
            <w:tcBorders>
              <w:top w:val="single" w:sz="4" w:space="0" w:color="000000"/>
              <w:left w:val="single" w:sz="4" w:space="0" w:color="000000"/>
              <w:bottom w:val="single" w:sz="4" w:space="0" w:color="000000"/>
              <w:right w:val="single" w:sz="4" w:space="0" w:color="000000"/>
            </w:tcBorders>
          </w:tcPr>
          <w:p w14:paraId="798F6B88" w14:textId="77777777" w:rsidR="00DF44C6" w:rsidRDefault="00DF44C6" w:rsidP="009A4E0C">
            <w:pPr>
              <w:snapToGrid w:val="0"/>
              <w:jc w:val="center"/>
              <w:rPr>
                <w:rFonts w:ascii="宋体" w:hAnsi="宋体" w:cs="宋体" w:hint="eastAsia"/>
                <w:color w:val="FF0000"/>
                <w:sz w:val="20"/>
                <w:szCs w:val="20"/>
              </w:rPr>
            </w:pPr>
          </w:p>
        </w:tc>
        <w:tc>
          <w:tcPr>
            <w:tcW w:w="852" w:type="dxa"/>
            <w:tcBorders>
              <w:top w:val="single" w:sz="4" w:space="0" w:color="000000"/>
              <w:left w:val="single" w:sz="4" w:space="0" w:color="000000"/>
              <w:bottom w:val="single" w:sz="4" w:space="0" w:color="000000"/>
              <w:right w:val="single" w:sz="4" w:space="0" w:color="000000"/>
            </w:tcBorders>
          </w:tcPr>
          <w:p w14:paraId="0E1D3E5D" w14:textId="77777777" w:rsidR="00DF44C6" w:rsidRDefault="00DF44C6" w:rsidP="009A4E0C">
            <w:pPr>
              <w:snapToGrid w:val="0"/>
              <w:jc w:val="center"/>
              <w:rPr>
                <w:rFonts w:ascii="宋体" w:hAnsi="宋体" w:cs="宋体" w:hint="eastAsia"/>
                <w:color w:val="FF0000"/>
                <w:sz w:val="20"/>
                <w:szCs w:val="20"/>
              </w:rPr>
            </w:pPr>
          </w:p>
        </w:tc>
        <w:tc>
          <w:tcPr>
            <w:tcW w:w="852" w:type="dxa"/>
            <w:tcBorders>
              <w:top w:val="single" w:sz="4" w:space="0" w:color="000000"/>
              <w:left w:val="single" w:sz="4" w:space="0" w:color="000000"/>
              <w:bottom w:val="single" w:sz="4" w:space="0" w:color="000000"/>
              <w:right w:val="single" w:sz="4" w:space="0" w:color="000000"/>
            </w:tcBorders>
          </w:tcPr>
          <w:p w14:paraId="12EE364D" w14:textId="77777777" w:rsidR="00DF44C6" w:rsidRDefault="00DF44C6" w:rsidP="009A4E0C">
            <w:pPr>
              <w:snapToGrid w:val="0"/>
              <w:jc w:val="center"/>
              <w:rPr>
                <w:rFonts w:ascii="宋体" w:hAnsi="宋体" w:cs="宋体" w:hint="eastAsia"/>
                <w:color w:val="FF0000"/>
                <w:sz w:val="20"/>
                <w:szCs w:val="20"/>
              </w:rPr>
            </w:pPr>
          </w:p>
        </w:tc>
        <w:tc>
          <w:tcPr>
            <w:tcW w:w="852" w:type="dxa"/>
            <w:tcBorders>
              <w:top w:val="single" w:sz="4" w:space="0" w:color="000000"/>
              <w:left w:val="single" w:sz="4" w:space="0" w:color="000000"/>
              <w:bottom w:val="single" w:sz="4" w:space="0" w:color="000000"/>
              <w:right w:val="single" w:sz="4" w:space="0" w:color="000000"/>
            </w:tcBorders>
          </w:tcPr>
          <w:p w14:paraId="57A5EA82" w14:textId="77777777" w:rsidR="00DF44C6" w:rsidRDefault="00DF44C6" w:rsidP="009A4E0C">
            <w:pPr>
              <w:snapToGrid w:val="0"/>
              <w:jc w:val="center"/>
              <w:rPr>
                <w:rFonts w:ascii="宋体" w:hAnsi="宋体" w:cs="宋体" w:hint="eastAsia"/>
                <w:color w:val="FF0000"/>
                <w:sz w:val="20"/>
                <w:szCs w:val="20"/>
              </w:rPr>
            </w:pPr>
          </w:p>
        </w:tc>
        <w:tc>
          <w:tcPr>
            <w:tcW w:w="853" w:type="dxa"/>
            <w:tcBorders>
              <w:top w:val="single" w:sz="4" w:space="0" w:color="000000"/>
              <w:left w:val="single" w:sz="4" w:space="0" w:color="000000"/>
              <w:bottom w:val="single" w:sz="4" w:space="0" w:color="000000"/>
              <w:right w:val="single" w:sz="4" w:space="0" w:color="000000"/>
            </w:tcBorders>
          </w:tcPr>
          <w:p w14:paraId="13226275" w14:textId="77777777" w:rsidR="00DF44C6" w:rsidRDefault="00DF44C6" w:rsidP="009A4E0C">
            <w:pPr>
              <w:snapToGrid w:val="0"/>
              <w:jc w:val="center"/>
              <w:rPr>
                <w:rFonts w:ascii="宋体" w:hAnsi="宋体" w:cs="宋体" w:hint="eastAsia"/>
                <w:color w:val="FF0000"/>
                <w:sz w:val="20"/>
                <w:szCs w:val="20"/>
              </w:rPr>
            </w:pPr>
          </w:p>
        </w:tc>
        <w:tc>
          <w:tcPr>
            <w:tcW w:w="853" w:type="dxa"/>
            <w:tcBorders>
              <w:top w:val="single" w:sz="4" w:space="0" w:color="000000"/>
              <w:left w:val="single" w:sz="4" w:space="0" w:color="000000"/>
              <w:bottom w:val="single" w:sz="4" w:space="0" w:color="000000"/>
              <w:right w:val="single" w:sz="4" w:space="0" w:color="000000"/>
            </w:tcBorders>
          </w:tcPr>
          <w:p w14:paraId="2927E531" w14:textId="77777777" w:rsidR="00DF44C6" w:rsidRDefault="00DF44C6" w:rsidP="009A4E0C">
            <w:pPr>
              <w:snapToGrid w:val="0"/>
              <w:rPr>
                <w:rFonts w:ascii="宋体" w:hAnsi="宋体" w:cs="宋体" w:hint="eastAsia"/>
                <w:color w:val="FF0000"/>
                <w:sz w:val="20"/>
                <w:szCs w:val="20"/>
              </w:rPr>
            </w:pPr>
          </w:p>
        </w:tc>
      </w:tr>
    </w:tbl>
    <w:p w14:paraId="0E30D5C2" w14:textId="77777777" w:rsidR="00DF44C6" w:rsidRDefault="00DF44C6" w:rsidP="00DF44C6">
      <w:pPr>
        <w:jc w:val="center"/>
      </w:pPr>
      <w:r>
        <w:rPr>
          <w:rFonts w:ascii="宋体" w:hAnsi="宋体" w:cs="宋体" w:hint="eastAsia"/>
          <w:szCs w:val="21"/>
        </w:rPr>
        <w:t>表</w:t>
      </w:r>
      <w:r>
        <w:rPr>
          <w:rFonts w:ascii="宋体" w:hAnsi="宋体" w:cs="宋体"/>
          <w:szCs w:val="21"/>
        </w:rPr>
        <w:t>4</w:t>
      </w:r>
      <w:r>
        <w:rPr>
          <w:rFonts w:ascii="宋体" w:hAnsi="宋体" w:cs="宋体" w:hint="eastAsia"/>
          <w:szCs w:val="21"/>
        </w:rPr>
        <w:t xml:space="preserve"> </w:t>
      </w:r>
    </w:p>
    <w:bookmarkEnd w:id="4"/>
    <w:p w14:paraId="66E2EB5A" w14:textId="77777777" w:rsidR="003A1BF6" w:rsidRPr="006C6483" w:rsidRDefault="003A1BF6" w:rsidP="003A1BF6">
      <w:pPr>
        <w:rPr>
          <w:rFonts w:ascii="宋体" w:hAnsi="宋体" w:cs="宋体" w:hint="eastAsia"/>
          <w:sz w:val="28"/>
          <w:szCs w:val="28"/>
        </w:rPr>
      </w:pPr>
    </w:p>
    <w:p w14:paraId="2A7878C4" w14:textId="77777777" w:rsidR="00F012EE" w:rsidRDefault="00F012EE" w:rsidP="00F012EE">
      <w:pPr>
        <w:rPr>
          <w:rFonts w:ascii="宋体" w:hAnsi="宋体" w:hint="eastAsia"/>
          <w:sz w:val="28"/>
          <w:szCs w:val="28"/>
        </w:rPr>
      </w:pPr>
      <w:r>
        <w:rPr>
          <w:rFonts w:ascii="宋体" w:hAnsi="宋体" w:hint="eastAsia"/>
          <w:sz w:val="28"/>
          <w:szCs w:val="28"/>
        </w:rPr>
        <w:t>2、下图是多周期处理器的数据通路（</w:t>
      </w:r>
      <w:r>
        <w:rPr>
          <w:rFonts w:hint="eastAsia"/>
          <w:sz w:val="28"/>
          <w:szCs w:val="28"/>
        </w:rPr>
        <w:t>能够实现</w:t>
      </w:r>
      <w:r>
        <w:rPr>
          <w:rFonts w:hint="eastAsia"/>
          <w:sz w:val="28"/>
          <w:szCs w:val="28"/>
        </w:rPr>
        <w:t>lw</w:t>
      </w:r>
      <w:r>
        <w:rPr>
          <w:rFonts w:hint="eastAsia"/>
          <w:sz w:val="28"/>
          <w:szCs w:val="28"/>
        </w:rPr>
        <w:t>、</w:t>
      </w:r>
      <w:r>
        <w:rPr>
          <w:rFonts w:hint="eastAsia"/>
          <w:sz w:val="28"/>
          <w:szCs w:val="28"/>
        </w:rPr>
        <w:t>sw</w:t>
      </w:r>
      <w:r>
        <w:rPr>
          <w:rFonts w:hint="eastAsia"/>
          <w:sz w:val="28"/>
          <w:szCs w:val="28"/>
        </w:rPr>
        <w:t>、</w:t>
      </w:r>
      <w:r>
        <w:rPr>
          <w:rFonts w:hint="eastAsia"/>
          <w:sz w:val="28"/>
          <w:szCs w:val="28"/>
        </w:rPr>
        <w:t>R-type</w:t>
      </w:r>
      <w:r>
        <w:rPr>
          <w:rFonts w:hint="eastAsia"/>
          <w:sz w:val="28"/>
          <w:szCs w:val="28"/>
        </w:rPr>
        <w:t>、</w:t>
      </w:r>
      <w:r>
        <w:rPr>
          <w:rFonts w:hint="eastAsia"/>
          <w:sz w:val="28"/>
          <w:szCs w:val="28"/>
        </w:rPr>
        <w:t>beq</w:t>
      </w:r>
      <w:r>
        <w:rPr>
          <w:rFonts w:hint="eastAsia"/>
          <w:sz w:val="28"/>
          <w:szCs w:val="28"/>
        </w:rPr>
        <w:t>以及</w:t>
      </w:r>
      <w:r>
        <w:rPr>
          <w:rFonts w:hint="eastAsia"/>
          <w:sz w:val="28"/>
          <w:szCs w:val="28"/>
        </w:rPr>
        <w:t>j</w:t>
      </w:r>
      <w:r>
        <w:rPr>
          <w:rFonts w:hint="eastAsia"/>
          <w:sz w:val="28"/>
          <w:szCs w:val="28"/>
        </w:rPr>
        <w:t>指令</w:t>
      </w:r>
      <w:r>
        <w:rPr>
          <w:rFonts w:ascii="宋体" w:hAnsi="宋体" w:hint="eastAsia"/>
          <w:sz w:val="28"/>
          <w:szCs w:val="28"/>
        </w:rPr>
        <w:t>）：</w:t>
      </w:r>
    </w:p>
    <w:p w14:paraId="6ABDC68D" w14:textId="06F08A0B" w:rsidR="00F012EE" w:rsidRPr="006D3B40" w:rsidRDefault="00F012EE" w:rsidP="00F012EE">
      <w:pPr>
        <w:rPr>
          <w:sz w:val="28"/>
          <w:szCs w:val="28"/>
        </w:rPr>
      </w:pPr>
      <w:r>
        <w:rPr>
          <w:noProof/>
          <w:sz w:val="28"/>
          <w:szCs w:val="28"/>
        </w:rPr>
        <w:drawing>
          <wp:inline distT="0" distB="0" distL="0" distR="0" wp14:anchorId="6D6A84E0" wp14:editId="4EF7792D">
            <wp:extent cx="5274310" cy="3564255"/>
            <wp:effectExtent l="0" t="0" r="0" b="0"/>
            <wp:docPr id="1855528457" name="图片 2" descr="多周期处理器数据通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多周期处理器数据通路"/>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64255"/>
                    </a:xfrm>
                    <a:prstGeom prst="rect">
                      <a:avLst/>
                    </a:prstGeom>
                    <a:noFill/>
                    <a:ln>
                      <a:noFill/>
                    </a:ln>
                    <a:effectLst/>
                  </pic:spPr>
                </pic:pic>
              </a:graphicData>
            </a:graphic>
          </wp:inline>
        </w:drawing>
      </w:r>
    </w:p>
    <w:p w14:paraId="24DEC243" w14:textId="014026A5" w:rsidR="000E0933" w:rsidRDefault="000E0933" w:rsidP="000E0933">
      <w:pPr>
        <w:numPr>
          <w:ilvl w:val="0"/>
          <w:numId w:val="17"/>
        </w:numPr>
        <w:tabs>
          <w:tab w:val="left" w:pos="0"/>
        </w:tabs>
        <w:suppressAutoHyphens/>
      </w:pPr>
      <w:r>
        <w:rPr>
          <w:rFonts w:ascii="宋体" w:hAnsi="宋体" w:cs="宋体" w:hint="eastAsia"/>
          <w:sz w:val="24"/>
        </w:rPr>
        <w:t>与单周期处理器相比，多周期处理器的数据通路中增加了哪些寄存器？</w:t>
      </w:r>
    </w:p>
    <w:p w14:paraId="10CF4DC6" w14:textId="20F5145C" w:rsidR="000E0933" w:rsidRDefault="000E0933" w:rsidP="000E0933">
      <w:pPr>
        <w:numPr>
          <w:ilvl w:val="0"/>
          <w:numId w:val="17"/>
        </w:numPr>
        <w:tabs>
          <w:tab w:val="left" w:pos="0"/>
        </w:tabs>
        <w:suppressAutoHyphens/>
      </w:pPr>
      <w:r>
        <w:rPr>
          <w:rFonts w:ascii="宋体" w:hAnsi="宋体" w:cs="宋体" w:hint="eastAsia"/>
          <w:sz w:val="24"/>
        </w:rPr>
        <w:t>增加的这些寄存器是否需要使能控制？为什么？</w:t>
      </w:r>
    </w:p>
    <w:p w14:paraId="7BE758B4" w14:textId="353204FF" w:rsidR="000E0933" w:rsidRDefault="000E0933" w:rsidP="000E0933">
      <w:pPr>
        <w:numPr>
          <w:ilvl w:val="0"/>
          <w:numId w:val="17"/>
        </w:numPr>
        <w:tabs>
          <w:tab w:val="left" w:pos="0"/>
        </w:tabs>
        <w:suppressAutoHyphens/>
      </w:pPr>
      <w:r>
        <w:rPr>
          <w:rFonts w:ascii="宋体" w:hAnsi="宋体" w:cs="宋体" w:hint="eastAsia"/>
          <w:sz w:val="24"/>
        </w:rPr>
        <w:t>请写出指令的第一周期所需的控制信号（使能信号为真则写信号名称，使能信号为假则不写;多路选择器信号/ALUOp信号有确定值则以“信号名称=值”的形式写下，例如“ALUOp</w:t>
      </w:r>
      <w:r>
        <w:rPr>
          <w:rFonts w:ascii="宋体" w:hAnsi="宋体" w:cs="宋体"/>
          <w:sz w:val="24"/>
        </w:rPr>
        <w:t>=10</w:t>
      </w:r>
      <w:r>
        <w:rPr>
          <w:rFonts w:ascii="宋体" w:hAnsi="宋体" w:cs="宋体" w:hint="eastAsia"/>
          <w:sz w:val="24"/>
        </w:rPr>
        <w:t>”，否则不写）。</w:t>
      </w:r>
    </w:p>
    <w:p w14:paraId="2F3E0C34" w14:textId="362D33CA" w:rsidR="001E6480" w:rsidRDefault="001E6480" w:rsidP="001E6480">
      <w:pPr>
        <w:numPr>
          <w:ilvl w:val="0"/>
          <w:numId w:val="17"/>
        </w:numPr>
        <w:tabs>
          <w:tab w:val="left" w:pos="0"/>
        </w:tabs>
        <w:suppressAutoHyphens/>
      </w:pPr>
      <w:r>
        <w:rPr>
          <w:rFonts w:ascii="宋体" w:hAnsi="宋体" w:cs="宋体" w:hint="eastAsia"/>
          <w:color w:val="000000"/>
          <w:sz w:val="24"/>
        </w:rPr>
        <w:t>与单周期处理器相比，多周期处理器采用分时复用ALU的方法，减少了两个加法器，ALU在不同的指令周期分别进行了什么计算？</w:t>
      </w:r>
    </w:p>
    <w:p w14:paraId="7A66F45D" w14:textId="4DDE2F4D" w:rsidR="001E6480" w:rsidRDefault="001E6480" w:rsidP="001E6480">
      <w:pPr>
        <w:numPr>
          <w:ilvl w:val="0"/>
          <w:numId w:val="17"/>
        </w:numPr>
        <w:tabs>
          <w:tab w:val="left" w:pos="0"/>
        </w:tabs>
        <w:suppressAutoHyphens/>
      </w:pPr>
      <w:r>
        <w:rPr>
          <w:rFonts w:ascii="宋体" w:hAnsi="宋体" w:cs="宋体" w:hint="eastAsia"/>
          <w:color w:val="000000"/>
          <w:sz w:val="24"/>
        </w:rPr>
        <w:t>假设要在图2所示的数据通路上实现一条新指令addi（加立即数）,只需要调整控制器输出，无需改变数据通路和增加控制信号。请补全图</w:t>
      </w:r>
      <w:r>
        <w:rPr>
          <w:rFonts w:ascii="宋体" w:hAnsi="宋体" w:cs="宋体"/>
          <w:color w:val="000000"/>
          <w:sz w:val="24"/>
        </w:rPr>
        <w:t>3</w:t>
      </w:r>
      <w:r>
        <w:rPr>
          <w:rFonts w:ascii="宋体" w:hAnsi="宋体" w:cs="宋体" w:hint="eastAsia"/>
          <w:color w:val="000000"/>
          <w:sz w:val="24"/>
        </w:rPr>
        <w:t>中addi指令执行各周期所需的控制信号（使能信号为真则填入信号名称，使能信号为假则不需要填入;多路选择器信号/ALUOp信号有确定值则以XXX=YY的形式填入，否则不需要填入）</w:t>
      </w:r>
    </w:p>
    <w:p w14:paraId="5AB98CF1" w14:textId="7AA3DB87" w:rsidR="001E6480" w:rsidRDefault="001E6480" w:rsidP="001E6480">
      <w:pPr>
        <w:rPr>
          <w:rFonts w:ascii="宋体" w:hAnsi="宋体" w:cs="宋体" w:hint="eastAsia"/>
          <w:szCs w:val="21"/>
        </w:rPr>
      </w:pPr>
      <w:r>
        <w:rPr>
          <w:noProof/>
        </w:rPr>
        <w:drawing>
          <wp:inline distT="0" distB="0" distL="0" distR="0" wp14:anchorId="25AB147F" wp14:editId="375CB54B">
            <wp:extent cx="5274310" cy="981710"/>
            <wp:effectExtent l="0" t="0" r="0" b="0"/>
            <wp:docPr id="5106708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l="-6" t="-23" r="-6" b="-23"/>
                    <a:stretch>
                      <a:fillRect/>
                    </a:stretch>
                  </pic:blipFill>
                  <pic:spPr bwMode="auto">
                    <a:xfrm>
                      <a:off x="0" y="0"/>
                      <a:ext cx="5274310" cy="981710"/>
                    </a:xfrm>
                    <a:prstGeom prst="rect">
                      <a:avLst/>
                    </a:prstGeom>
                    <a:solidFill>
                      <a:srgbClr val="FFFFFF"/>
                    </a:solidFill>
                    <a:ln>
                      <a:noFill/>
                    </a:ln>
                  </pic:spPr>
                </pic:pic>
              </a:graphicData>
            </a:graphic>
          </wp:inline>
        </w:drawing>
      </w:r>
    </w:p>
    <w:p w14:paraId="0D76F6C7" w14:textId="77777777" w:rsidR="00F012EE" w:rsidRPr="000E0933" w:rsidRDefault="00F012EE" w:rsidP="00F012EE">
      <w:pPr>
        <w:rPr>
          <w:rFonts w:ascii="宋体" w:hAnsi="宋体" w:cs="宋体" w:hint="eastAsia"/>
          <w:sz w:val="28"/>
          <w:szCs w:val="28"/>
        </w:rPr>
      </w:pPr>
    </w:p>
    <w:p w14:paraId="2C32AC4F" w14:textId="77777777" w:rsidR="00F012EE" w:rsidRPr="004900E4" w:rsidRDefault="00F012EE" w:rsidP="00F012EE"/>
    <w:sectPr w:rsidR="00F012EE" w:rsidRPr="004900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F914E" w14:textId="77777777" w:rsidR="00F65053" w:rsidRDefault="00F65053" w:rsidP="00DA4E31">
      <w:r>
        <w:separator/>
      </w:r>
    </w:p>
  </w:endnote>
  <w:endnote w:type="continuationSeparator" w:id="0">
    <w:p w14:paraId="7171B6C5" w14:textId="77777777" w:rsidR="00F65053" w:rsidRDefault="00F65053" w:rsidP="00DA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B98A8" w14:textId="77777777" w:rsidR="00F65053" w:rsidRDefault="00F65053" w:rsidP="00DA4E31">
      <w:r>
        <w:separator/>
      </w:r>
    </w:p>
  </w:footnote>
  <w:footnote w:type="continuationSeparator" w:id="0">
    <w:p w14:paraId="3F9254CA" w14:textId="77777777" w:rsidR="00F65053" w:rsidRDefault="00F65053" w:rsidP="00DA4E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A9A7BA"/>
    <w:multiLevelType w:val="singleLevel"/>
    <w:tmpl w:val="94A9A7BA"/>
    <w:lvl w:ilvl="0">
      <w:start w:val="1"/>
      <w:numFmt w:val="upperLetter"/>
      <w:suff w:val="nothing"/>
      <w:lvlText w:val="%1．"/>
      <w:lvlJc w:val="left"/>
    </w:lvl>
  </w:abstractNum>
  <w:abstractNum w:abstractNumId="1" w15:restartNumberingAfterBreak="0">
    <w:nsid w:val="A9DE03D9"/>
    <w:multiLevelType w:val="singleLevel"/>
    <w:tmpl w:val="CE4CF92E"/>
    <w:lvl w:ilvl="0">
      <w:start w:val="2"/>
      <w:numFmt w:val="decimal"/>
      <w:suff w:val="nothing"/>
      <w:lvlText w:val="%1、"/>
      <w:lvlJc w:val="left"/>
      <w:rPr>
        <w:shd w:val="clear" w:color="auto" w:fill="auto"/>
      </w:rPr>
    </w:lvl>
  </w:abstractNum>
  <w:abstractNum w:abstractNumId="2" w15:restartNumberingAfterBreak="0">
    <w:nsid w:val="BBE3E847"/>
    <w:multiLevelType w:val="singleLevel"/>
    <w:tmpl w:val="BBE3E847"/>
    <w:lvl w:ilvl="0">
      <w:start w:val="2"/>
      <w:numFmt w:val="decimal"/>
      <w:suff w:val="nothing"/>
      <w:lvlText w:val="%1、"/>
      <w:lvlJc w:val="left"/>
    </w:lvl>
  </w:abstractNum>
  <w:abstractNum w:abstractNumId="3" w15:restartNumberingAfterBreak="0">
    <w:nsid w:val="FCB2BE52"/>
    <w:multiLevelType w:val="singleLevel"/>
    <w:tmpl w:val="FCB2BE52"/>
    <w:lvl w:ilvl="0">
      <w:start w:val="1"/>
      <w:numFmt w:val="decimal"/>
      <w:suff w:val="nothing"/>
      <w:lvlText w:val="%1）"/>
      <w:lvlJc w:val="left"/>
    </w:lvl>
  </w:abstractNum>
  <w:abstractNum w:abstractNumId="4" w15:restartNumberingAfterBreak="0">
    <w:nsid w:val="00000002"/>
    <w:multiLevelType w:val="singleLevel"/>
    <w:tmpl w:val="00000002"/>
    <w:lvl w:ilvl="0">
      <w:start w:val="1"/>
      <w:numFmt w:val="decimal"/>
      <w:suff w:val="nothing"/>
      <w:lvlText w:val="（%1）"/>
      <w:lvlJc w:val="left"/>
      <w:pPr>
        <w:tabs>
          <w:tab w:val="num" w:pos="0"/>
        </w:tabs>
        <w:ind w:left="0" w:firstLine="0"/>
      </w:pPr>
    </w:lvl>
  </w:abstractNum>
  <w:abstractNum w:abstractNumId="5" w15:restartNumberingAfterBreak="0">
    <w:nsid w:val="00000003"/>
    <w:multiLevelType w:val="singleLevel"/>
    <w:tmpl w:val="00000003"/>
    <w:lvl w:ilvl="0">
      <w:start w:val="1"/>
      <w:numFmt w:val="decimal"/>
      <w:suff w:val="space"/>
      <w:lvlText w:val="(%1)"/>
      <w:lvlJc w:val="left"/>
      <w:pPr>
        <w:tabs>
          <w:tab w:val="num" w:pos="0"/>
        </w:tabs>
        <w:ind w:left="0" w:firstLine="0"/>
      </w:pPr>
    </w:lvl>
  </w:abstractNum>
  <w:abstractNum w:abstractNumId="6" w15:restartNumberingAfterBreak="0">
    <w:nsid w:val="00000004"/>
    <w:multiLevelType w:val="singleLevel"/>
    <w:tmpl w:val="00000004"/>
    <w:lvl w:ilvl="0">
      <w:start w:val="1"/>
      <w:numFmt w:val="decimal"/>
      <w:lvlText w:val="%1."/>
      <w:lvlJc w:val="left"/>
      <w:pPr>
        <w:tabs>
          <w:tab w:val="num" w:pos="0"/>
        </w:tabs>
        <w:ind w:left="0" w:firstLine="0"/>
      </w:pPr>
    </w:lvl>
  </w:abstractNum>
  <w:abstractNum w:abstractNumId="7" w15:restartNumberingAfterBreak="0">
    <w:nsid w:val="07072AE4"/>
    <w:multiLevelType w:val="singleLevel"/>
    <w:tmpl w:val="07072AE4"/>
    <w:lvl w:ilvl="0">
      <w:start w:val="1"/>
      <w:numFmt w:val="decimal"/>
      <w:suff w:val="space"/>
      <w:lvlText w:val="%1."/>
      <w:lvlJc w:val="left"/>
    </w:lvl>
  </w:abstractNum>
  <w:abstractNum w:abstractNumId="8" w15:restartNumberingAfterBreak="0">
    <w:nsid w:val="093C6F07"/>
    <w:multiLevelType w:val="hybridMultilevel"/>
    <w:tmpl w:val="41F260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B881E34"/>
    <w:multiLevelType w:val="hybridMultilevel"/>
    <w:tmpl w:val="F5F458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16A4FFD"/>
    <w:multiLevelType w:val="hybridMultilevel"/>
    <w:tmpl w:val="C4E04FD2"/>
    <w:lvl w:ilvl="0" w:tplc="3C1417F0">
      <w:start w:val="1"/>
      <w:numFmt w:val="decimal"/>
      <w:lvlText w:val="%1."/>
      <w:lvlJc w:val="left"/>
      <w:pPr>
        <w:ind w:left="361" w:hanging="360"/>
      </w:pPr>
      <w:rPr>
        <w:rFonts w:ascii="宋体" w:hAnsi="宋体" w:cs="宋体" w:hint="default"/>
        <w:sz w:val="24"/>
      </w:rPr>
    </w:lvl>
    <w:lvl w:ilvl="1" w:tplc="04090019" w:tentative="1">
      <w:start w:val="1"/>
      <w:numFmt w:val="lowerLetter"/>
      <w:lvlText w:val="%2)"/>
      <w:lvlJc w:val="left"/>
      <w:pPr>
        <w:ind w:left="881" w:hanging="440"/>
      </w:pPr>
    </w:lvl>
    <w:lvl w:ilvl="2" w:tplc="0409001B" w:tentative="1">
      <w:start w:val="1"/>
      <w:numFmt w:val="lowerRoman"/>
      <w:lvlText w:val="%3."/>
      <w:lvlJc w:val="right"/>
      <w:pPr>
        <w:ind w:left="1321" w:hanging="440"/>
      </w:pPr>
    </w:lvl>
    <w:lvl w:ilvl="3" w:tplc="0409000F" w:tentative="1">
      <w:start w:val="1"/>
      <w:numFmt w:val="decimal"/>
      <w:lvlText w:val="%4."/>
      <w:lvlJc w:val="left"/>
      <w:pPr>
        <w:ind w:left="1761" w:hanging="440"/>
      </w:pPr>
    </w:lvl>
    <w:lvl w:ilvl="4" w:tplc="04090019" w:tentative="1">
      <w:start w:val="1"/>
      <w:numFmt w:val="lowerLetter"/>
      <w:lvlText w:val="%5)"/>
      <w:lvlJc w:val="left"/>
      <w:pPr>
        <w:ind w:left="2201" w:hanging="440"/>
      </w:pPr>
    </w:lvl>
    <w:lvl w:ilvl="5" w:tplc="0409001B" w:tentative="1">
      <w:start w:val="1"/>
      <w:numFmt w:val="lowerRoman"/>
      <w:lvlText w:val="%6."/>
      <w:lvlJc w:val="right"/>
      <w:pPr>
        <w:ind w:left="2641" w:hanging="440"/>
      </w:pPr>
    </w:lvl>
    <w:lvl w:ilvl="6" w:tplc="0409000F" w:tentative="1">
      <w:start w:val="1"/>
      <w:numFmt w:val="decimal"/>
      <w:lvlText w:val="%7."/>
      <w:lvlJc w:val="left"/>
      <w:pPr>
        <w:ind w:left="3081" w:hanging="440"/>
      </w:pPr>
    </w:lvl>
    <w:lvl w:ilvl="7" w:tplc="04090019" w:tentative="1">
      <w:start w:val="1"/>
      <w:numFmt w:val="lowerLetter"/>
      <w:lvlText w:val="%8)"/>
      <w:lvlJc w:val="left"/>
      <w:pPr>
        <w:ind w:left="3521" w:hanging="440"/>
      </w:pPr>
    </w:lvl>
    <w:lvl w:ilvl="8" w:tplc="0409001B" w:tentative="1">
      <w:start w:val="1"/>
      <w:numFmt w:val="lowerRoman"/>
      <w:lvlText w:val="%9."/>
      <w:lvlJc w:val="right"/>
      <w:pPr>
        <w:ind w:left="3961" w:hanging="440"/>
      </w:pPr>
    </w:lvl>
  </w:abstractNum>
  <w:abstractNum w:abstractNumId="11" w15:restartNumberingAfterBreak="0">
    <w:nsid w:val="134FE203"/>
    <w:multiLevelType w:val="singleLevel"/>
    <w:tmpl w:val="134FE203"/>
    <w:lvl w:ilvl="0">
      <w:start w:val="1"/>
      <w:numFmt w:val="chineseCounting"/>
      <w:suff w:val="nothing"/>
      <w:lvlText w:val="%1、"/>
      <w:lvlJc w:val="left"/>
      <w:rPr>
        <w:rFonts w:hint="eastAsia"/>
      </w:rPr>
    </w:lvl>
  </w:abstractNum>
  <w:abstractNum w:abstractNumId="12" w15:restartNumberingAfterBreak="0">
    <w:nsid w:val="284D4C8A"/>
    <w:multiLevelType w:val="hybridMultilevel"/>
    <w:tmpl w:val="38E04DB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B534BED"/>
    <w:multiLevelType w:val="hybridMultilevel"/>
    <w:tmpl w:val="F5F458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D436473"/>
    <w:multiLevelType w:val="hybridMultilevel"/>
    <w:tmpl w:val="AB60209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37E538B"/>
    <w:multiLevelType w:val="hybridMultilevel"/>
    <w:tmpl w:val="08C00782"/>
    <w:lvl w:ilvl="0" w:tplc="E026C390">
      <w:start w:val="1"/>
      <w:numFmt w:val="decimal"/>
      <w:lvlText w:val="%1."/>
      <w:lvlJc w:val="left"/>
      <w:pPr>
        <w:ind w:left="420" w:hanging="420"/>
      </w:pPr>
      <w:rPr>
        <w:rFonts w:asciiTheme="minorEastAsia" w:eastAsiaTheme="minorEastAsia" w:hAnsiTheme="minorEastAsia"/>
        <w:color w:val="auto"/>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1C73666"/>
    <w:multiLevelType w:val="hybridMultilevel"/>
    <w:tmpl w:val="AFACCD7A"/>
    <w:lvl w:ilvl="0" w:tplc="169E2EBA">
      <w:start w:val="1"/>
      <w:numFmt w:val="decimal"/>
      <w:lvlText w:val="%1."/>
      <w:lvlJc w:val="left"/>
      <w:pPr>
        <w:ind w:left="420" w:hanging="420"/>
      </w:pPr>
      <w:rPr>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44244307">
    <w:abstractNumId w:val="11"/>
  </w:num>
  <w:num w:numId="2" w16cid:durableId="1891069295">
    <w:abstractNumId w:val="7"/>
  </w:num>
  <w:num w:numId="3" w16cid:durableId="1382512412">
    <w:abstractNumId w:val="0"/>
  </w:num>
  <w:num w:numId="4" w16cid:durableId="1889536903">
    <w:abstractNumId w:val="16"/>
  </w:num>
  <w:num w:numId="5" w16cid:durableId="61027740">
    <w:abstractNumId w:val="15"/>
  </w:num>
  <w:num w:numId="6" w16cid:durableId="491221232">
    <w:abstractNumId w:val="8"/>
  </w:num>
  <w:num w:numId="7" w16cid:durableId="696584143">
    <w:abstractNumId w:val="1"/>
  </w:num>
  <w:num w:numId="8" w16cid:durableId="1500848695">
    <w:abstractNumId w:val="9"/>
  </w:num>
  <w:num w:numId="9" w16cid:durableId="1159540553">
    <w:abstractNumId w:val="12"/>
  </w:num>
  <w:num w:numId="10" w16cid:durableId="2086489877">
    <w:abstractNumId w:val="2"/>
  </w:num>
  <w:num w:numId="11" w16cid:durableId="1413703913">
    <w:abstractNumId w:val="13"/>
  </w:num>
  <w:num w:numId="12" w16cid:durableId="1295789308">
    <w:abstractNumId w:val="14"/>
  </w:num>
  <w:num w:numId="13" w16cid:durableId="532618965">
    <w:abstractNumId w:val="3"/>
  </w:num>
  <w:num w:numId="14" w16cid:durableId="1014458446">
    <w:abstractNumId w:val="6"/>
  </w:num>
  <w:num w:numId="15" w16cid:durableId="272634597">
    <w:abstractNumId w:val="10"/>
  </w:num>
  <w:num w:numId="16" w16cid:durableId="2081361715">
    <w:abstractNumId w:val="5"/>
  </w:num>
  <w:num w:numId="17" w16cid:durableId="13225834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25940"/>
    <w:rsid w:val="00001D9E"/>
    <w:rsid w:val="000341AA"/>
    <w:rsid w:val="0004647A"/>
    <w:rsid w:val="00051F4F"/>
    <w:rsid w:val="00076BED"/>
    <w:rsid w:val="000A47CB"/>
    <w:rsid w:val="000E0933"/>
    <w:rsid w:val="000E51D4"/>
    <w:rsid w:val="000E5CA0"/>
    <w:rsid w:val="001614AB"/>
    <w:rsid w:val="00173CA3"/>
    <w:rsid w:val="0019703B"/>
    <w:rsid w:val="001C1B15"/>
    <w:rsid w:val="001C6DF4"/>
    <w:rsid w:val="001D4947"/>
    <w:rsid w:val="001E181E"/>
    <w:rsid w:val="001E6480"/>
    <w:rsid w:val="00214E76"/>
    <w:rsid w:val="00237AA3"/>
    <w:rsid w:val="00276866"/>
    <w:rsid w:val="00293816"/>
    <w:rsid w:val="002B7D70"/>
    <w:rsid w:val="002D62C8"/>
    <w:rsid w:val="003412CD"/>
    <w:rsid w:val="00350CD0"/>
    <w:rsid w:val="00382979"/>
    <w:rsid w:val="003860F9"/>
    <w:rsid w:val="003A1BF6"/>
    <w:rsid w:val="003B1C70"/>
    <w:rsid w:val="003B1ED6"/>
    <w:rsid w:val="003C66A4"/>
    <w:rsid w:val="003D1114"/>
    <w:rsid w:val="003D4954"/>
    <w:rsid w:val="003E2B2A"/>
    <w:rsid w:val="003F74E8"/>
    <w:rsid w:val="0040248E"/>
    <w:rsid w:val="0045670F"/>
    <w:rsid w:val="00472964"/>
    <w:rsid w:val="004900E4"/>
    <w:rsid w:val="00514D32"/>
    <w:rsid w:val="00515FC9"/>
    <w:rsid w:val="00525E85"/>
    <w:rsid w:val="005413A6"/>
    <w:rsid w:val="00553ADD"/>
    <w:rsid w:val="00561EE5"/>
    <w:rsid w:val="00562E98"/>
    <w:rsid w:val="0056538F"/>
    <w:rsid w:val="005A4B92"/>
    <w:rsid w:val="005D60EB"/>
    <w:rsid w:val="005E22B8"/>
    <w:rsid w:val="005F7744"/>
    <w:rsid w:val="006B291F"/>
    <w:rsid w:val="006B5BA2"/>
    <w:rsid w:val="006C6483"/>
    <w:rsid w:val="006D10EB"/>
    <w:rsid w:val="00740A80"/>
    <w:rsid w:val="007744D8"/>
    <w:rsid w:val="00784FC2"/>
    <w:rsid w:val="007E038E"/>
    <w:rsid w:val="007E2B64"/>
    <w:rsid w:val="007F5943"/>
    <w:rsid w:val="007F5F3C"/>
    <w:rsid w:val="007F7070"/>
    <w:rsid w:val="008128C5"/>
    <w:rsid w:val="00825256"/>
    <w:rsid w:val="008374C3"/>
    <w:rsid w:val="00842EFD"/>
    <w:rsid w:val="00863A0C"/>
    <w:rsid w:val="008646B4"/>
    <w:rsid w:val="008674F2"/>
    <w:rsid w:val="008804B4"/>
    <w:rsid w:val="0089371A"/>
    <w:rsid w:val="009140EC"/>
    <w:rsid w:val="009268D7"/>
    <w:rsid w:val="00932636"/>
    <w:rsid w:val="00944E28"/>
    <w:rsid w:val="00972973"/>
    <w:rsid w:val="0098743A"/>
    <w:rsid w:val="009976BF"/>
    <w:rsid w:val="00A520BF"/>
    <w:rsid w:val="00A56F4C"/>
    <w:rsid w:val="00A72331"/>
    <w:rsid w:val="00A912E5"/>
    <w:rsid w:val="00A97F06"/>
    <w:rsid w:val="00AA3B68"/>
    <w:rsid w:val="00AD6894"/>
    <w:rsid w:val="00B03FA6"/>
    <w:rsid w:val="00B23708"/>
    <w:rsid w:val="00B45E88"/>
    <w:rsid w:val="00B675FD"/>
    <w:rsid w:val="00B847F2"/>
    <w:rsid w:val="00BB037A"/>
    <w:rsid w:val="00BB1EA9"/>
    <w:rsid w:val="00BC1418"/>
    <w:rsid w:val="00BD5A73"/>
    <w:rsid w:val="00BE6EB9"/>
    <w:rsid w:val="00C27745"/>
    <w:rsid w:val="00C346DA"/>
    <w:rsid w:val="00C85178"/>
    <w:rsid w:val="00C8615A"/>
    <w:rsid w:val="00C91BBD"/>
    <w:rsid w:val="00D22351"/>
    <w:rsid w:val="00D26E5D"/>
    <w:rsid w:val="00D93958"/>
    <w:rsid w:val="00DA4E31"/>
    <w:rsid w:val="00DC1717"/>
    <w:rsid w:val="00DD32F9"/>
    <w:rsid w:val="00DD6C49"/>
    <w:rsid w:val="00DF44C6"/>
    <w:rsid w:val="00E35546"/>
    <w:rsid w:val="00E75CDB"/>
    <w:rsid w:val="00E92B89"/>
    <w:rsid w:val="00E94900"/>
    <w:rsid w:val="00EB5244"/>
    <w:rsid w:val="00EC5B67"/>
    <w:rsid w:val="00ED687F"/>
    <w:rsid w:val="00F012EE"/>
    <w:rsid w:val="00F214F5"/>
    <w:rsid w:val="00F25940"/>
    <w:rsid w:val="00F3598F"/>
    <w:rsid w:val="00F4288C"/>
    <w:rsid w:val="00F65053"/>
    <w:rsid w:val="00F70098"/>
    <w:rsid w:val="00F87F14"/>
    <w:rsid w:val="00F90ED5"/>
    <w:rsid w:val="00FB50D1"/>
    <w:rsid w:val="00FC41CE"/>
    <w:rsid w:val="00FD00B9"/>
    <w:rsid w:val="00FF7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698EE2C"/>
  <w15:chartTrackingRefBased/>
  <w15:docId w15:val="{A17C3AF9-0C1B-4526-A812-63CF04D8C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4E31"/>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F2594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2594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259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2594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F2594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2594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259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59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594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594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2594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2594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25940"/>
    <w:rPr>
      <w:rFonts w:cstheme="majorBidi"/>
      <w:color w:val="2F5496" w:themeColor="accent1" w:themeShade="BF"/>
      <w:sz w:val="28"/>
      <w:szCs w:val="28"/>
    </w:rPr>
  </w:style>
  <w:style w:type="character" w:customStyle="1" w:styleId="50">
    <w:name w:val="标题 5 字符"/>
    <w:basedOn w:val="a0"/>
    <w:link w:val="5"/>
    <w:uiPriority w:val="9"/>
    <w:rsid w:val="00F25940"/>
    <w:rPr>
      <w:rFonts w:cstheme="majorBidi"/>
      <w:color w:val="2F5496" w:themeColor="accent1" w:themeShade="BF"/>
      <w:sz w:val="24"/>
      <w:szCs w:val="24"/>
    </w:rPr>
  </w:style>
  <w:style w:type="character" w:customStyle="1" w:styleId="60">
    <w:name w:val="标题 6 字符"/>
    <w:basedOn w:val="a0"/>
    <w:link w:val="6"/>
    <w:uiPriority w:val="9"/>
    <w:semiHidden/>
    <w:rsid w:val="00F25940"/>
    <w:rPr>
      <w:rFonts w:cstheme="majorBidi"/>
      <w:b/>
      <w:bCs/>
      <w:color w:val="2F5496" w:themeColor="accent1" w:themeShade="BF"/>
    </w:rPr>
  </w:style>
  <w:style w:type="character" w:customStyle="1" w:styleId="70">
    <w:name w:val="标题 7 字符"/>
    <w:basedOn w:val="a0"/>
    <w:link w:val="7"/>
    <w:uiPriority w:val="9"/>
    <w:semiHidden/>
    <w:rsid w:val="00F25940"/>
    <w:rPr>
      <w:rFonts w:cstheme="majorBidi"/>
      <w:b/>
      <w:bCs/>
      <w:color w:val="595959" w:themeColor="text1" w:themeTint="A6"/>
    </w:rPr>
  </w:style>
  <w:style w:type="character" w:customStyle="1" w:styleId="80">
    <w:name w:val="标题 8 字符"/>
    <w:basedOn w:val="a0"/>
    <w:link w:val="8"/>
    <w:uiPriority w:val="9"/>
    <w:semiHidden/>
    <w:rsid w:val="00F25940"/>
    <w:rPr>
      <w:rFonts w:cstheme="majorBidi"/>
      <w:color w:val="595959" w:themeColor="text1" w:themeTint="A6"/>
    </w:rPr>
  </w:style>
  <w:style w:type="character" w:customStyle="1" w:styleId="90">
    <w:name w:val="标题 9 字符"/>
    <w:basedOn w:val="a0"/>
    <w:link w:val="9"/>
    <w:uiPriority w:val="9"/>
    <w:semiHidden/>
    <w:rsid w:val="00F25940"/>
    <w:rPr>
      <w:rFonts w:eastAsiaTheme="majorEastAsia" w:cstheme="majorBidi"/>
      <w:color w:val="595959" w:themeColor="text1" w:themeTint="A6"/>
    </w:rPr>
  </w:style>
  <w:style w:type="paragraph" w:styleId="a3">
    <w:name w:val="Title"/>
    <w:basedOn w:val="a"/>
    <w:next w:val="a"/>
    <w:link w:val="a4"/>
    <w:uiPriority w:val="10"/>
    <w:qFormat/>
    <w:rsid w:val="00F2594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59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594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59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5940"/>
    <w:pPr>
      <w:spacing w:before="160" w:after="160"/>
      <w:jc w:val="center"/>
    </w:pPr>
    <w:rPr>
      <w:i/>
      <w:iCs/>
      <w:color w:val="404040" w:themeColor="text1" w:themeTint="BF"/>
    </w:rPr>
  </w:style>
  <w:style w:type="character" w:customStyle="1" w:styleId="a8">
    <w:name w:val="引用 字符"/>
    <w:basedOn w:val="a0"/>
    <w:link w:val="a7"/>
    <w:uiPriority w:val="29"/>
    <w:rsid w:val="00F25940"/>
    <w:rPr>
      <w:i/>
      <w:iCs/>
      <w:color w:val="404040" w:themeColor="text1" w:themeTint="BF"/>
    </w:rPr>
  </w:style>
  <w:style w:type="paragraph" w:styleId="a9">
    <w:name w:val="List Paragraph"/>
    <w:basedOn w:val="a"/>
    <w:uiPriority w:val="34"/>
    <w:qFormat/>
    <w:rsid w:val="00F25940"/>
    <w:pPr>
      <w:ind w:left="720"/>
      <w:contextualSpacing/>
    </w:pPr>
  </w:style>
  <w:style w:type="character" w:styleId="aa">
    <w:name w:val="Intense Emphasis"/>
    <w:basedOn w:val="a0"/>
    <w:uiPriority w:val="21"/>
    <w:qFormat/>
    <w:rsid w:val="00F25940"/>
    <w:rPr>
      <w:i/>
      <w:iCs/>
      <w:color w:val="2F5496" w:themeColor="accent1" w:themeShade="BF"/>
    </w:rPr>
  </w:style>
  <w:style w:type="paragraph" w:styleId="ab">
    <w:name w:val="Intense Quote"/>
    <w:basedOn w:val="a"/>
    <w:next w:val="a"/>
    <w:link w:val="ac"/>
    <w:uiPriority w:val="30"/>
    <w:qFormat/>
    <w:rsid w:val="00F25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25940"/>
    <w:rPr>
      <w:i/>
      <w:iCs/>
      <w:color w:val="2F5496" w:themeColor="accent1" w:themeShade="BF"/>
    </w:rPr>
  </w:style>
  <w:style w:type="character" w:styleId="ad">
    <w:name w:val="Intense Reference"/>
    <w:basedOn w:val="a0"/>
    <w:uiPriority w:val="32"/>
    <w:qFormat/>
    <w:rsid w:val="00F25940"/>
    <w:rPr>
      <w:b/>
      <w:bCs/>
      <w:smallCaps/>
      <w:color w:val="2F5496" w:themeColor="accent1" w:themeShade="BF"/>
      <w:spacing w:val="5"/>
    </w:rPr>
  </w:style>
  <w:style w:type="paragraph" w:styleId="ae">
    <w:name w:val="header"/>
    <w:basedOn w:val="a"/>
    <w:link w:val="af"/>
    <w:uiPriority w:val="99"/>
    <w:unhideWhenUsed/>
    <w:rsid w:val="00DA4E31"/>
    <w:pPr>
      <w:tabs>
        <w:tab w:val="center" w:pos="4153"/>
        <w:tab w:val="right" w:pos="8306"/>
      </w:tabs>
      <w:snapToGrid w:val="0"/>
      <w:jc w:val="center"/>
    </w:pPr>
    <w:rPr>
      <w:sz w:val="18"/>
      <w:szCs w:val="18"/>
    </w:rPr>
  </w:style>
  <w:style w:type="character" w:customStyle="1" w:styleId="af">
    <w:name w:val="页眉 字符"/>
    <w:basedOn w:val="a0"/>
    <w:link w:val="ae"/>
    <w:uiPriority w:val="99"/>
    <w:rsid w:val="00DA4E31"/>
    <w:rPr>
      <w:sz w:val="18"/>
      <w:szCs w:val="18"/>
    </w:rPr>
  </w:style>
  <w:style w:type="paragraph" w:styleId="af0">
    <w:name w:val="footer"/>
    <w:basedOn w:val="a"/>
    <w:link w:val="af1"/>
    <w:uiPriority w:val="99"/>
    <w:unhideWhenUsed/>
    <w:rsid w:val="00DA4E31"/>
    <w:pPr>
      <w:tabs>
        <w:tab w:val="center" w:pos="4153"/>
        <w:tab w:val="right" w:pos="8306"/>
      </w:tabs>
      <w:snapToGrid w:val="0"/>
      <w:jc w:val="left"/>
    </w:pPr>
    <w:rPr>
      <w:sz w:val="18"/>
      <w:szCs w:val="18"/>
    </w:rPr>
  </w:style>
  <w:style w:type="character" w:customStyle="1" w:styleId="af1">
    <w:name w:val="页脚 字符"/>
    <w:basedOn w:val="a0"/>
    <w:link w:val="af0"/>
    <w:uiPriority w:val="99"/>
    <w:rsid w:val="00DA4E31"/>
    <w:rPr>
      <w:sz w:val="18"/>
      <w:szCs w:val="18"/>
    </w:rPr>
  </w:style>
  <w:style w:type="paragraph" w:styleId="af2">
    <w:name w:val="Normal Indent"/>
    <w:basedOn w:val="a"/>
    <w:qFormat/>
    <w:rsid w:val="00B847F2"/>
    <w:pPr>
      <w:ind w:left="12" w:firstLine="420"/>
      <w:jc w:val="left"/>
    </w:pPr>
    <w:rPr>
      <w:szCs w:val="20"/>
    </w:rPr>
  </w:style>
  <w:style w:type="table" w:styleId="af3">
    <w:name w:val="Table Grid"/>
    <w:basedOn w:val="a1"/>
    <w:uiPriority w:val="39"/>
    <w:rsid w:val="00D223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列出段落"/>
    <w:basedOn w:val="a"/>
    <w:rsid w:val="009140EC"/>
    <w:pPr>
      <w:suppressAutoHyphens/>
      <w:ind w:firstLine="420"/>
    </w:pPr>
    <w:rPr>
      <w:color w:val="000000"/>
    </w:rPr>
  </w:style>
  <w:style w:type="paragraph" w:customStyle="1" w:styleId="af5">
    <w:name w:val="表格内容"/>
    <w:basedOn w:val="a"/>
    <w:rsid w:val="00BB1EA9"/>
    <w:pPr>
      <w:suppressLineNumbers/>
      <w:suppressAutoHyphens/>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632</Words>
  <Characters>3605</Characters>
  <Application>Microsoft Office Word</Application>
  <DocSecurity>0</DocSecurity>
  <Lines>30</Lines>
  <Paragraphs>8</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Luo</dc:creator>
  <cp:keywords/>
  <dc:description/>
  <cp:lastModifiedBy>C Luo</cp:lastModifiedBy>
  <cp:revision>115</cp:revision>
  <dcterms:created xsi:type="dcterms:W3CDTF">2026-06-01T05:58:00Z</dcterms:created>
  <dcterms:modified xsi:type="dcterms:W3CDTF">2026-06-10T07:34:00Z</dcterms:modified>
</cp:coreProperties>
</file>